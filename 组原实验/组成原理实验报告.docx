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1365E" w14:textId="77777777" w:rsidR="00512F18" w:rsidRDefault="002A51B4">
      <w:r>
        <w:rPr>
          <w:noProof/>
        </w:rPr>
        <mc:AlternateContent>
          <mc:Choice Requires="wps">
            <w:drawing>
              <wp:anchor distT="0" distB="0" distL="114300" distR="114300" simplePos="0" relativeHeight="251662336" behindDoc="0" locked="0" layoutInCell="1" allowOverlap="1" wp14:anchorId="799671C5" wp14:editId="1B97995D">
                <wp:simplePos x="0" y="0"/>
                <wp:positionH relativeFrom="column">
                  <wp:posOffset>3402965</wp:posOffset>
                </wp:positionH>
                <wp:positionV relativeFrom="paragraph">
                  <wp:posOffset>-909320</wp:posOffset>
                </wp:positionV>
                <wp:extent cx="124460" cy="10681970"/>
                <wp:effectExtent l="2540" t="5080" r="6350" b="0"/>
                <wp:wrapNone/>
                <wp:docPr id="26" name="Rectangle 366" descr="Light vertic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 cy="10681970"/>
                        </a:xfrm>
                        <a:prstGeom prst="rect">
                          <a:avLst/>
                        </a:prstGeom>
                        <a:blipFill dpi="0" rotWithShape="0">
                          <a:blip r:embed="rId9"/>
                          <a:srcRect/>
                          <a:tile tx="0" ty="0" sx="100000" sy="100000" flip="none" algn="tl"/>
                        </a:blipFill>
                        <a:ln>
                          <a:noFill/>
                        </a:ln>
                        <a:effectLst/>
                      </wps:spPr>
                      <wps:bodyPr rot="0" vert="horz" wrap="square" lIns="91440" tIns="45720" rIns="91440" bIns="45720" anchor="ctr" anchorCtr="0" upright="1">
                        <a:noAutofit/>
                      </wps:bodyPr>
                    </wps:wsp>
                  </a:graphicData>
                </a:graphic>
              </wp:anchor>
            </w:drawing>
          </mc:Choice>
          <mc:Fallback xmlns:wpsCustomData="http://www.wps.cn/officeDocument/2013/wpsCustomData">
            <w:pict>
              <v:rect id="Rectangle 366" o:spid="_x0000_s1026" o:spt="1" alt="Light vertical" style="position:absolute;left:0pt;margin-left:267.95pt;margin-top:-71.6pt;height:841.1pt;width:9.8pt;z-index:251662336;v-text-anchor:middle;mso-width-relative:page;mso-height-relative:page;" filled="t" stroked="f" coordsize="21600,21600" o:gfxdata="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">
                <v:fill type="tile" on="t" o:title="Light vertical" focussize="0,0" recolor="t" r:id="rId12"/>
                <v:stroke on="f"/>
                <v:imagedata o:title=""/>
                <o:lock v:ext="edit" aspectratio="f"/>
              </v:rect>
            </w:pict>
          </mc:Fallback>
        </mc:AlternateContent>
      </w:r>
      <w:r>
        <w:rPr>
          <w:noProof/>
        </w:rPr>
        <mc:AlternateContent>
          <mc:Choice Requires="wps">
            <w:drawing>
              <wp:anchor distT="0" distB="0" distL="114300" distR="114300" simplePos="0" relativeHeight="251661312" behindDoc="0" locked="0" layoutInCell="1" allowOverlap="1" wp14:anchorId="21E355EF" wp14:editId="296480CD">
                <wp:simplePos x="0" y="0"/>
                <wp:positionH relativeFrom="column">
                  <wp:posOffset>3527425</wp:posOffset>
                </wp:positionH>
                <wp:positionV relativeFrom="paragraph">
                  <wp:posOffset>-914400</wp:posOffset>
                </wp:positionV>
                <wp:extent cx="2889885" cy="10692130"/>
                <wp:effectExtent l="3175" t="0" r="2540" b="4445"/>
                <wp:wrapNone/>
                <wp:docPr id="25" name="Rectangle 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885" cy="10692130"/>
                        </a:xfrm>
                        <a:prstGeom prst="rect">
                          <a:avLst/>
                        </a:prstGeom>
                        <a:solidFill>
                          <a:srgbClr val="9BBB5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365" o:spid="_x0000_s1026" o:spt="1" style="position:absolute;left:0pt;margin-left:277.75pt;margin-top:-72pt;height:841.9pt;width:227.55pt;z-index:251661312;mso-width-relative:page;mso-height-relative:page;" fillcolor="#9BBB59" filled="t" stroked="f" coordsize="21600,21600" o:gfxdata="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E3Oqb3cAAAA&#10;DgEAAA8AAAAAAAAAAQAgAAAAIgAAAGRycy9kb3ducmV2LnhtbFBLAQIUABQAAAAIAIdO4kBtNWsp&#10;GQIAAC4EAAAOAAAAAAAAAAEAIAAAACsBAABkcnMvZTJvRG9jLnhtbFBLBQYAAAAABgAGAFkBAAC2&#10;BQAAAAA=&#10;">
                <v:fill on="t" focussize="0,0"/>
                <v:stroke on="f"/>
                <v:imagedata o:title=""/>
                <o:lock v:ext="edit" aspectratio="f"/>
              </v:rect>
            </w:pict>
          </mc:Fallback>
        </mc:AlternateContent>
      </w:r>
    </w:p>
    <w:p w14:paraId="580FA3A4" w14:textId="77777777" w:rsidR="00512F18" w:rsidRDefault="00512F18"/>
    <w:p w14:paraId="6B05AF34" w14:textId="77777777" w:rsidR="00512F18" w:rsidRDefault="00512F18"/>
    <w:p w14:paraId="541F5BEB" w14:textId="77777777" w:rsidR="00512F18" w:rsidRDefault="002A51B4">
      <w:pPr>
        <w:widowControl/>
        <w:jc w:val="left"/>
      </w:pPr>
      <w:r>
        <w:rPr>
          <w:noProof/>
        </w:rPr>
        <mc:AlternateContent>
          <mc:Choice Requires="wps">
            <w:drawing>
              <wp:anchor distT="0" distB="0" distL="114300" distR="114300" simplePos="0" relativeHeight="251663360" behindDoc="0" locked="0" layoutInCell="1" allowOverlap="1" wp14:anchorId="0FADFD2F" wp14:editId="20D6BD35">
                <wp:simplePos x="0" y="0"/>
                <wp:positionH relativeFrom="column">
                  <wp:posOffset>3402965</wp:posOffset>
                </wp:positionH>
                <wp:positionV relativeFrom="paragraph">
                  <wp:posOffset>92710</wp:posOffset>
                </wp:positionV>
                <wp:extent cx="3014345" cy="1063625"/>
                <wp:effectExtent l="2540" t="0" r="2540" b="3810"/>
                <wp:wrapNone/>
                <wp:docPr id="24" name="Rectangle 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4345" cy="1063625"/>
                        </a:xfrm>
                        <a:prstGeom prst="rect">
                          <a:avLst/>
                        </a:prstGeom>
                        <a:noFill/>
                        <a:ln>
                          <a:noFill/>
                        </a:ln>
                        <a:effectLst/>
                      </wps:spPr>
                      <wps:txbx>
                        <w:txbxContent>
                          <w:p w14:paraId="422C02FF" w14:textId="77777777" w:rsidR="00512F18" w:rsidRDefault="002A51B4">
                            <w:pPr>
                              <w:pStyle w:val="aff5"/>
                              <w:ind w:firstLineChars="197" w:firstLine="1424"/>
                              <w:rPr>
                                <w:rFonts w:ascii="Cambria" w:hAnsi="Cambria"/>
                                <w:b/>
                                <w:bCs/>
                                <w:i/>
                                <w:color w:val="FFFFFF"/>
                                <w:sz w:val="72"/>
                                <w:szCs w:val="72"/>
                              </w:rPr>
                            </w:pPr>
                            <w:r>
                              <w:rPr>
                                <w:rFonts w:ascii="Times New Roman" w:hAnsi="Times New Roman"/>
                                <w:b/>
                                <w:i/>
                                <w:color w:val="FFFFFF"/>
                                <w:sz w:val="72"/>
                                <w:szCs w:val="72"/>
                              </w:rPr>
                              <w:t>2023</w:t>
                            </w:r>
                          </w:p>
                          <w:p w14:paraId="2D7BCBAD" w14:textId="77777777" w:rsidR="00512F18" w:rsidRDefault="00512F18">
                            <w:pPr>
                              <w:pStyle w:val="aff5"/>
                              <w:ind w:firstLineChars="50" w:firstLine="361"/>
                              <w:rPr>
                                <w:rFonts w:ascii="Cambria" w:hAnsi="Cambria"/>
                                <w:b/>
                                <w:bCs/>
                                <w:color w:val="FFFFFF"/>
                                <w:sz w:val="72"/>
                                <w:szCs w:val="96"/>
                              </w:rPr>
                            </w:pPr>
                          </w:p>
                        </w:txbxContent>
                      </wps:txbx>
                      <wps:bodyPr rot="0" vert="horz" wrap="square" lIns="365760" tIns="182880" rIns="182880" bIns="182880" anchor="b" anchorCtr="0" upright="1">
                        <a:noAutofit/>
                      </wps:bodyPr>
                    </wps:wsp>
                  </a:graphicData>
                </a:graphic>
              </wp:anchor>
            </w:drawing>
          </mc:Choice>
          <mc:Fallback>
            <w:pict>
              <v:rect w14:anchorId="0FADFD2F" id="Rectangle 367" o:spid="_x0000_s1026" style="position:absolute;margin-left:267.95pt;margin-top:7.3pt;width:237.35pt;height:83.75pt;z-index:251663360;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" filled="f" stroked="f">
                <v:textbox inset="28.8pt,14.4pt,14.4pt,14.4pt">
                  <w:txbxContent>
                    <w:p w14:paraId="422C02FF" w14:textId="77777777" w:rsidR="00512F18" w:rsidRDefault="002A51B4">
                      <w:pPr>
                        <w:pStyle w:val="aff5"/>
                        <w:ind w:firstLineChars="197" w:firstLine="1424"/>
                        <w:rPr>
                          <w:rFonts w:ascii="Cambria" w:hAnsi="Cambria"/>
                          <w:b/>
                          <w:bCs/>
                          <w:i/>
                          <w:color w:val="FFFFFF"/>
                          <w:sz w:val="72"/>
                          <w:szCs w:val="72"/>
                        </w:rPr>
                      </w:pPr>
                      <w:r>
                        <w:rPr>
                          <w:rFonts w:ascii="Times New Roman" w:hAnsi="Times New Roman"/>
                          <w:b/>
                          <w:i/>
                          <w:color w:val="FFFFFF"/>
                          <w:sz w:val="72"/>
                          <w:szCs w:val="72"/>
                        </w:rPr>
                        <w:t>2023</w:t>
                      </w:r>
                    </w:p>
                    <w:p w14:paraId="2D7BCBAD" w14:textId="77777777" w:rsidR="00512F18" w:rsidRDefault="00512F18">
                      <w:pPr>
                        <w:pStyle w:val="aff5"/>
                        <w:ind w:firstLineChars="50" w:firstLine="361"/>
                        <w:rPr>
                          <w:rFonts w:ascii="Cambria" w:hAnsi="Cambria"/>
                          <w:b/>
                          <w:bCs/>
                          <w:color w:val="FFFFFF"/>
                          <w:sz w:val="72"/>
                          <w:szCs w:val="96"/>
                        </w:rPr>
                      </w:pPr>
                    </w:p>
                  </w:txbxContent>
                </v:textbox>
              </v:rect>
            </w:pict>
          </mc:Fallback>
        </mc:AlternateContent>
      </w:r>
    </w:p>
    <w:p w14:paraId="014179ED" w14:textId="77777777" w:rsidR="00512F18" w:rsidRDefault="002A51B4">
      <w:pPr>
        <w:widowControl/>
        <w:jc w:val="left"/>
      </w:pPr>
      <w:r>
        <w:rPr>
          <w:noProof/>
        </w:rPr>
        <w:drawing>
          <wp:inline distT="0" distB="0" distL="0" distR="0" wp14:anchorId="69255884" wp14:editId="58C1BDFB">
            <wp:extent cx="3418840" cy="747395"/>
            <wp:effectExtent l="0" t="0" r="0" b="0"/>
            <wp:docPr id="20"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18840" cy="747395"/>
                    </a:xfrm>
                    <a:prstGeom prst="rect">
                      <a:avLst/>
                    </a:prstGeom>
                    <a:noFill/>
                    <a:ln>
                      <a:noFill/>
                    </a:ln>
                  </pic:spPr>
                </pic:pic>
              </a:graphicData>
            </a:graphic>
          </wp:inline>
        </w:drawing>
      </w:r>
    </w:p>
    <w:p w14:paraId="47EF36EA" w14:textId="77777777" w:rsidR="00512F18" w:rsidRDefault="002A51B4">
      <w:pPr>
        <w:widowControl/>
        <w:jc w:val="left"/>
      </w:pPr>
      <w:r>
        <w:rPr>
          <w:noProof/>
        </w:rPr>
        <mc:AlternateContent>
          <mc:Choice Requires="wps">
            <w:drawing>
              <wp:anchor distT="0" distB="0" distL="114300" distR="114300" simplePos="0" relativeHeight="251664384" behindDoc="0" locked="0" layoutInCell="1" allowOverlap="1" wp14:anchorId="1BA233F5" wp14:editId="38AFF574">
                <wp:simplePos x="0" y="0"/>
                <wp:positionH relativeFrom="column">
                  <wp:posOffset>-142875</wp:posOffset>
                </wp:positionH>
                <wp:positionV relativeFrom="paragraph">
                  <wp:posOffset>121285</wp:posOffset>
                </wp:positionV>
                <wp:extent cx="6122035" cy="725170"/>
                <wp:effectExtent l="0" t="0" r="12065" b="17780"/>
                <wp:wrapNone/>
                <wp:docPr id="23" name="矩形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2035" cy="725170"/>
                        </a:xfrm>
                        <a:prstGeom prst="rect">
                          <a:avLst/>
                        </a:prstGeom>
                        <a:solidFill>
                          <a:srgbClr val="4F81BD"/>
                        </a:solidFill>
                        <a:ln w="12700">
                          <a:solidFill>
                            <a:srgbClr val="FFFFFF"/>
                          </a:solidFill>
                          <a:miter lim="800000"/>
                        </a:ln>
                      </wps:spPr>
                      <wps:txbx>
                        <w:txbxContent>
                          <w:p w14:paraId="02AFFAAC" w14:textId="77777777" w:rsidR="00512F18" w:rsidRDefault="002A51B4">
                            <w:pPr>
                              <w:pStyle w:val="aff5"/>
                              <w:ind w:firstLineChars="50" w:firstLine="300"/>
                              <w:rPr>
                                <w:rFonts w:ascii="华文中宋" w:eastAsia="华文中宋" w:hAnsi="华文中宋"/>
                                <w:color w:val="FFFFFF"/>
                                <w:sz w:val="60"/>
                                <w:szCs w:val="60"/>
                              </w:rPr>
                            </w:pPr>
                            <w:r>
                              <w:rPr>
                                <w:rFonts w:ascii="华文中宋" w:eastAsia="华文中宋" w:hAnsi="华文中宋" w:hint="eastAsia"/>
                                <w:b/>
                                <w:color w:val="FFFFFF"/>
                                <w:sz w:val="60"/>
                                <w:szCs w:val="60"/>
                              </w:rPr>
                              <w:t>计算机组成原理</w:t>
                            </w:r>
                            <w:r>
                              <w:rPr>
                                <w:rFonts w:ascii="华文中宋" w:eastAsia="华文中宋" w:hAnsi="华文中宋" w:hint="eastAsia"/>
                                <w:b/>
                                <w:color w:val="FFFFFF"/>
                                <w:sz w:val="60"/>
                                <w:szCs w:val="60"/>
                              </w:rPr>
                              <w:t xml:space="preserve">  </w:t>
                            </w:r>
                            <w:r>
                              <w:rPr>
                                <w:rFonts w:ascii="华文中宋" w:eastAsia="华文中宋" w:hAnsi="华文中宋"/>
                                <w:b/>
                                <w:color w:val="FFFFFF"/>
                                <w:sz w:val="60"/>
                                <w:szCs w:val="60"/>
                              </w:rPr>
                              <w:t xml:space="preserve"> </w:t>
                            </w:r>
                            <w:r>
                              <w:rPr>
                                <w:rFonts w:ascii="华文中宋" w:eastAsia="华文中宋" w:hAnsi="华文中宋" w:hint="eastAsia"/>
                                <w:b/>
                                <w:color w:val="FFFFFF"/>
                                <w:sz w:val="64"/>
                                <w:szCs w:val="64"/>
                              </w:rPr>
                              <w:t>·实验报告·</w:t>
                            </w:r>
                          </w:p>
                        </w:txbxContent>
                      </wps:txbx>
                      <wps:bodyPr rot="0" vert="horz" wrap="square" lIns="0" tIns="45720" rIns="0" bIns="45720" anchor="ctr" anchorCtr="0" upright="1">
                        <a:spAutoFit/>
                      </wps:bodyPr>
                    </wps:wsp>
                  </a:graphicData>
                </a:graphic>
              </wp:anchor>
            </w:drawing>
          </mc:Choice>
          <mc:Fallback>
            <w:pict>
              <v:rect w14:anchorId="1BA233F5" id="矩形 16" o:spid="_x0000_s1027" style="position:absolute;margin-left:-11.25pt;margin-top:9.55pt;width:482.05pt;height:57.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" fillcolor="#4f81bd" strokecolor="white" strokeweight="1pt">
                <v:textbox style="mso-fit-shape-to-text:t" inset="0,,0">
                  <w:txbxContent>
                    <w:p w14:paraId="02AFFAAC" w14:textId="77777777" w:rsidR="00512F18" w:rsidRDefault="002A51B4">
                      <w:pPr>
                        <w:pStyle w:val="aff5"/>
                        <w:ind w:firstLineChars="50" w:firstLine="300"/>
                        <w:rPr>
                          <w:rFonts w:ascii="华文中宋" w:eastAsia="华文中宋" w:hAnsi="华文中宋"/>
                          <w:color w:val="FFFFFF"/>
                          <w:sz w:val="60"/>
                          <w:szCs w:val="60"/>
                        </w:rPr>
                      </w:pPr>
                      <w:r>
                        <w:rPr>
                          <w:rFonts w:ascii="华文中宋" w:eastAsia="华文中宋" w:hAnsi="华文中宋" w:hint="eastAsia"/>
                          <w:b/>
                          <w:color w:val="FFFFFF"/>
                          <w:sz w:val="60"/>
                          <w:szCs w:val="60"/>
                        </w:rPr>
                        <w:t>计算机组成原理</w:t>
                      </w:r>
                      <w:r>
                        <w:rPr>
                          <w:rFonts w:ascii="华文中宋" w:eastAsia="华文中宋" w:hAnsi="华文中宋" w:hint="eastAsia"/>
                          <w:b/>
                          <w:color w:val="FFFFFF"/>
                          <w:sz w:val="60"/>
                          <w:szCs w:val="60"/>
                        </w:rPr>
                        <w:t xml:space="preserve">  </w:t>
                      </w:r>
                      <w:r>
                        <w:rPr>
                          <w:rFonts w:ascii="华文中宋" w:eastAsia="华文中宋" w:hAnsi="华文中宋"/>
                          <w:b/>
                          <w:color w:val="FFFFFF"/>
                          <w:sz w:val="60"/>
                          <w:szCs w:val="60"/>
                        </w:rPr>
                        <w:t xml:space="preserve"> </w:t>
                      </w:r>
                      <w:r>
                        <w:rPr>
                          <w:rFonts w:ascii="华文中宋" w:eastAsia="华文中宋" w:hAnsi="华文中宋" w:hint="eastAsia"/>
                          <w:b/>
                          <w:color w:val="FFFFFF"/>
                          <w:sz w:val="64"/>
                          <w:szCs w:val="64"/>
                        </w:rPr>
                        <w:t>·实验报告·</w:t>
                      </w:r>
                    </w:p>
                  </w:txbxContent>
                </v:textbox>
              </v:rect>
            </w:pict>
          </mc:Fallback>
        </mc:AlternateContent>
      </w:r>
    </w:p>
    <w:p w14:paraId="343039FA" w14:textId="77777777" w:rsidR="00512F18" w:rsidRDefault="00512F18">
      <w:pPr>
        <w:widowControl/>
        <w:jc w:val="left"/>
      </w:pPr>
    </w:p>
    <w:p w14:paraId="392D0D15" w14:textId="77777777" w:rsidR="00512F18" w:rsidRDefault="00512F18">
      <w:pPr>
        <w:widowControl/>
        <w:jc w:val="left"/>
      </w:pPr>
    </w:p>
    <w:p w14:paraId="105BA045" w14:textId="77777777" w:rsidR="00512F18" w:rsidRDefault="00512F18">
      <w:pPr>
        <w:widowControl/>
        <w:jc w:val="left"/>
      </w:pPr>
    </w:p>
    <w:p w14:paraId="26202F0A" w14:textId="77777777" w:rsidR="00512F18" w:rsidRDefault="00512F18">
      <w:pPr>
        <w:widowControl/>
        <w:jc w:val="left"/>
      </w:pPr>
    </w:p>
    <w:p w14:paraId="3BB96069" w14:textId="77777777" w:rsidR="00512F18" w:rsidRDefault="00512F18">
      <w:pPr>
        <w:widowControl/>
        <w:jc w:val="left"/>
      </w:pPr>
    </w:p>
    <w:p w14:paraId="51B46473" w14:textId="77777777" w:rsidR="00512F18" w:rsidRDefault="00512F18">
      <w:pPr>
        <w:widowControl/>
        <w:jc w:val="left"/>
      </w:pPr>
    </w:p>
    <w:p w14:paraId="107E747C" w14:textId="77777777" w:rsidR="00512F18" w:rsidRDefault="002A51B4">
      <w:pPr>
        <w:widowControl/>
        <w:tabs>
          <w:tab w:val="left" w:pos="1884"/>
        </w:tabs>
        <w:jc w:val="left"/>
      </w:pPr>
      <w:r>
        <w:tab/>
      </w:r>
    </w:p>
    <w:p w14:paraId="5E477151" w14:textId="77777777" w:rsidR="00512F18" w:rsidRDefault="00512F18">
      <w:pPr>
        <w:widowControl/>
        <w:jc w:val="left"/>
      </w:pPr>
    </w:p>
    <w:p w14:paraId="75D31A12" w14:textId="77777777" w:rsidR="00512F18" w:rsidRDefault="00512F18">
      <w:pPr>
        <w:widowControl/>
        <w:jc w:val="left"/>
      </w:pPr>
    </w:p>
    <w:p w14:paraId="3E9C2916" w14:textId="77777777" w:rsidR="00512F18" w:rsidRDefault="00512F18">
      <w:pPr>
        <w:widowControl/>
        <w:jc w:val="left"/>
      </w:pPr>
    </w:p>
    <w:p w14:paraId="07E11746" w14:textId="77777777" w:rsidR="00512F18" w:rsidRDefault="00512F18">
      <w:pPr>
        <w:widowControl/>
        <w:jc w:val="left"/>
      </w:pPr>
    </w:p>
    <w:p w14:paraId="61468995" w14:textId="77777777" w:rsidR="00512F18" w:rsidRDefault="002A51B4">
      <w:pPr>
        <w:widowControl/>
        <w:jc w:val="left"/>
      </w:pPr>
      <w:r>
        <w:rPr>
          <w:rFonts w:hint="eastAsia"/>
          <w:noProof/>
        </w:rPr>
        <w:drawing>
          <wp:anchor distT="0" distB="0" distL="114300" distR="114300" simplePos="0" relativeHeight="251666432" behindDoc="0" locked="0" layoutInCell="1" allowOverlap="1" wp14:anchorId="51682680" wp14:editId="2399E1A8">
            <wp:simplePos x="0" y="0"/>
            <wp:positionH relativeFrom="column">
              <wp:posOffset>3928110</wp:posOffset>
            </wp:positionH>
            <wp:positionV relativeFrom="paragraph">
              <wp:posOffset>2582545</wp:posOffset>
            </wp:positionV>
            <wp:extent cx="2163445" cy="1592580"/>
            <wp:effectExtent l="0" t="0" r="0" b="0"/>
            <wp:wrapNone/>
            <wp:docPr id="22" name="Picture 131" descr="j02420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1" descr="j0242087[1]"/>
                    <pic:cNvPicPr>
                      <a:picLocks noChangeAspect="1" noChangeArrowheads="1"/>
                    </pic:cNvPicPr>
                  </pic:nvPicPr>
                  <pic:blipFill>
                    <a:blip r:embed="rId14">
                      <a:biLevel thresh="50000"/>
                      <a:grayscl/>
                      <a:extLst>
                        <a:ext uri="{28A0092B-C50C-407E-A947-70E740481C1C}">
                          <a14:useLocalDpi xmlns:a14="http://schemas.microsoft.com/office/drawing/2010/main" val="0"/>
                        </a:ext>
                      </a:extLst>
                    </a:blip>
                    <a:srcRect/>
                    <a:stretch>
                      <a:fillRect/>
                    </a:stretch>
                  </pic:blipFill>
                  <pic:spPr>
                    <a:xfrm>
                      <a:off x="0" y="0"/>
                      <a:ext cx="2163445" cy="1592580"/>
                    </a:xfrm>
                    <a:prstGeom prst="rect">
                      <a:avLst/>
                    </a:prstGeom>
                    <a:noFill/>
                    <a:ln>
                      <a:noFill/>
                    </a:ln>
                  </pic:spPr>
                </pic:pic>
              </a:graphicData>
            </a:graphic>
          </wp:anchor>
        </w:drawing>
      </w:r>
    </w:p>
    <w:tbl>
      <w:tblPr>
        <w:tblW w:w="0" w:type="auto"/>
        <w:tblInd w:w="-176" w:type="dxa"/>
        <w:tblLayout w:type="fixed"/>
        <w:tblLook w:val="04A0" w:firstRow="1" w:lastRow="0" w:firstColumn="1" w:lastColumn="0" w:noHBand="0" w:noVBand="1"/>
      </w:tblPr>
      <w:tblGrid>
        <w:gridCol w:w="1560"/>
        <w:gridCol w:w="3969"/>
      </w:tblGrid>
      <w:tr w:rsidR="00512F18" w14:paraId="23D580D9" w14:textId="77777777">
        <w:trPr>
          <w:trHeight w:val="567"/>
        </w:trPr>
        <w:tc>
          <w:tcPr>
            <w:tcW w:w="1560" w:type="dxa"/>
            <w:vAlign w:val="bottom"/>
          </w:tcPr>
          <w:p w14:paraId="6A18F8F6" w14:textId="77777777" w:rsidR="00512F18" w:rsidRDefault="002A51B4">
            <w:pPr>
              <w:rPr>
                <w:rFonts w:ascii="黑体" w:eastAsia="黑体" w:hAnsi="黑体"/>
                <w:sz w:val="28"/>
              </w:rPr>
            </w:pPr>
            <w:r>
              <w:rPr>
                <w:rFonts w:ascii="黑体" w:eastAsia="黑体" w:hAnsi="黑体" w:hint="eastAsia"/>
                <w:sz w:val="28"/>
              </w:rPr>
              <w:t>专</w:t>
            </w:r>
            <w:r>
              <w:rPr>
                <w:rFonts w:ascii="黑体" w:eastAsia="黑体" w:hAnsi="黑体" w:hint="eastAsia"/>
                <w:sz w:val="28"/>
              </w:rPr>
              <w:t xml:space="preserve">    </w:t>
            </w:r>
            <w:r>
              <w:rPr>
                <w:rFonts w:ascii="黑体" w:eastAsia="黑体" w:hAnsi="黑体" w:hint="eastAsia"/>
                <w:sz w:val="28"/>
              </w:rPr>
              <w:t>业：</w:t>
            </w:r>
          </w:p>
        </w:tc>
        <w:tc>
          <w:tcPr>
            <w:tcW w:w="3969" w:type="dxa"/>
            <w:tcBorders>
              <w:top w:val="single" w:sz="4" w:space="0" w:color="auto"/>
              <w:bottom w:val="single" w:sz="4" w:space="0" w:color="auto"/>
            </w:tcBorders>
            <w:vAlign w:val="bottom"/>
          </w:tcPr>
          <w:p w14:paraId="5B13DB6B" w14:textId="77777777" w:rsidR="00512F18" w:rsidRDefault="002A51B4">
            <w:pPr>
              <w:jc w:val="center"/>
              <w:rPr>
                <w:rFonts w:ascii="宋体" w:hAnsi="宋体"/>
                <w:sz w:val="28"/>
              </w:rPr>
            </w:pPr>
            <w:r>
              <w:rPr>
                <w:rFonts w:ascii="宋体" w:hAnsi="宋体" w:hint="eastAsia"/>
                <w:sz w:val="28"/>
              </w:rPr>
              <w:t>计算机科学与技术</w:t>
            </w:r>
          </w:p>
        </w:tc>
      </w:tr>
      <w:tr w:rsidR="00512F18" w14:paraId="2567ED1E" w14:textId="77777777">
        <w:trPr>
          <w:trHeight w:val="567"/>
        </w:trPr>
        <w:tc>
          <w:tcPr>
            <w:tcW w:w="1560" w:type="dxa"/>
            <w:vAlign w:val="bottom"/>
          </w:tcPr>
          <w:p w14:paraId="50BCCAAA" w14:textId="77777777" w:rsidR="00512F18" w:rsidRDefault="002A51B4">
            <w:pPr>
              <w:rPr>
                <w:rFonts w:ascii="黑体" w:eastAsia="黑体" w:hAnsi="黑体"/>
                <w:sz w:val="28"/>
              </w:rPr>
            </w:pPr>
            <w:r>
              <w:rPr>
                <w:rFonts w:ascii="黑体" w:eastAsia="黑体" w:hAnsi="黑体" w:hint="eastAsia"/>
                <w:sz w:val="28"/>
              </w:rPr>
              <w:t>班</w:t>
            </w:r>
            <w:r>
              <w:rPr>
                <w:rFonts w:ascii="黑体" w:eastAsia="黑体" w:hAnsi="黑体" w:hint="eastAsia"/>
                <w:sz w:val="28"/>
              </w:rPr>
              <w:t xml:space="preserve">    </w:t>
            </w:r>
            <w:r>
              <w:rPr>
                <w:rFonts w:ascii="黑体" w:eastAsia="黑体" w:hAnsi="黑体" w:hint="eastAsia"/>
                <w:sz w:val="28"/>
              </w:rPr>
              <w:t>级：</w:t>
            </w:r>
          </w:p>
        </w:tc>
        <w:tc>
          <w:tcPr>
            <w:tcW w:w="3969" w:type="dxa"/>
            <w:tcBorders>
              <w:top w:val="single" w:sz="4" w:space="0" w:color="auto"/>
              <w:bottom w:val="single" w:sz="4" w:space="0" w:color="auto"/>
            </w:tcBorders>
            <w:vAlign w:val="bottom"/>
          </w:tcPr>
          <w:p w14:paraId="75B7C0AF" w14:textId="77777777" w:rsidR="00512F18" w:rsidRDefault="002A51B4">
            <w:pPr>
              <w:jc w:val="center"/>
              <w:rPr>
                <w:rFonts w:ascii="宋体" w:hAnsi="宋体"/>
                <w:sz w:val="28"/>
              </w:rPr>
            </w:pPr>
            <w:r>
              <w:rPr>
                <w:rFonts w:hint="eastAsia"/>
                <w:sz w:val="28"/>
              </w:rPr>
              <w:t>CS2107</w:t>
            </w:r>
          </w:p>
        </w:tc>
      </w:tr>
      <w:tr w:rsidR="00512F18" w14:paraId="2E897601" w14:textId="77777777">
        <w:trPr>
          <w:trHeight w:val="567"/>
        </w:trPr>
        <w:tc>
          <w:tcPr>
            <w:tcW w:w="1560" w:type="dxa"/>
            <w:vAlign w:val="bottom"/>
          </w:tcPr>
          <w:p w14:paraId="1F004EF9" w14:textId="77777777" w:rsidR="00512F18" w:rsidRDefault="002A51B4">
            <w:pPr>
              <w:rPr>
                <w:rFonts w:ascii="黑体" w:eastAsia="黑体" w:hAnsi="黑体"/>
                <w:sz w:val="28"/>
              </w:rPr>
            </w:pPr>
            <w:r>
              <w:rPr>
                <w:rFonts w:ascii="黑体" w:eastAsia="黑体" w:hAnsi="黑体" w:hint="eastAsia"/>
                <w:sz w:val="28"/>
              </w:rPr>
              <w:t>学</w:t>
            </w:r>
            <w:r>
              <w:rPr>
                <w:rFonts w:ascii="黑体" w:eastAsia="黑体" w:hAnsi="黑体" w:hint="eastAsia"/>
                <w:sz w:val="28"/>
              </w:rPr>
              <w:t xml:space="preserve">    </w:t>
            </w:r>
            <w:r>
              <w:rPr>
                <w:rFonts w:ascii="黑体" w:eastAsia="黑体" w:hAnsi="黑体" w:hint="eastAsia"/>
                <w:sz w:val="28"/>
              </w:rPr>
              <w:t>号：</w:t>
            </w:r>
          </w:p>
        </w:tc>
        <w:tc>
          <w:tcPr>
            <w:tcW w:w="3969" w:type="dxa"/>
            <w:tcBorders>
              <w:top w:val="single" w:sz="4" w:space="0" w:color="auto"/>
              <w:bottom w:val="single" w:sz="4" w:space="0" w:color="auto"/>
            </w:tcBorders>
            <w:vAlign w:val="bottom"/>
          </w:tcPr>
          <w:p w14:paraId="69E26D56" w14:textId="18FDD004" w:rsidR="00512F18" w:rsidRDefault="002A51B4">
            <w:pPr>
              <w:jc w:val="center"/>
              <w:rPr>
                <w:rFonts w:ascii="宋体" w:hAnsi="宋体"/>
                <w:sz w:val="28"/>
              </w:rPr>
            </w:pPr>
            <w:r>
              <w:rPr>
                <w:rFonts w:hint="eastAsia"/>
                <w:sz w:val="28"/>
              </w:rPr>
              <w:t>U20211</w:t>
            </w:r>
            <w:r w:rsidR="002B2897">
              <w:rPr>
                <w:rFonts w:hint="eastAsia"/>
                <w:sz w:val="28"/>
              </w:rPr>
              <w:t>xxxx</w:t>
            </w:r>
          </w:p>
        </w:tc>
      </w:tr>
      <w:tr w:rsidR="00512F18" w14:paraId="7668C863" w14:textId="77777777">
        <w:trPr>
          <w:trHeight w:val="567"/>
        </w:trPr>
        <w:tc>
          <w:tcPr>
            <w:tcW w:w="1560" w:type="dxa"/>
            <w:vAlign w:val="bottom"/>
          </w:tcPr>
          <w:p w14:paraId="6A80BE35" w14:textId="77777777" w:rsidR="00512F18" w:rsidRDefault="002A51B4">
            <w:pPr>
              <w:rPr>
                <w:rFonts w:ascii="黑体" w:eastAsia="黑体" w:hAnsi="黑体"/>
                <w:sz w:val="28"/>
              </w:rPr>
            </w:pPr>
            <w:r>
              <w:rPr>
                <w:rFonts w:ascii="黑体" w:eastAsia="黑体" w:hAnsi="黑体" w:hint="eastAsia"/>
                <w:sz w:val="28"/>
              </w:rPr>
              <w:t>姓</w:t>
            </w:r>
            <w:r>
              <w:rPr>
                <w:rFonts w:ascii="黑体" w:eastAsia="黑体" w:hAnsi="黑体" w:hint="eastAsia"/>
                <w:sz w:val="28"/>
              </w:rPr>
              <w:t xml:space="preserve">    </w:t>
            </w:r>
            <w:r>
              <w:rPr>
                <w:rFonts w:ascii="黑体" w:eastAsia="黑体" w:hAnsi="黑体" w:hint="eastAsia"/>
                <w:sz w:val="28"/>
              </w:rPr>
              <w:t>名：</w:t>
            </w:r>
          </w:p>
        </w:tc>
        <w:tc>
          <w:tcPr>
            <w:tcW w:w="3969" w:type="dxa"/>
            <w:tcBorders>
              <w:top w:val="single" w:sz="4" w:space="0" w:color="auto"/>
              <w:bottom w:val="single" w:sz="4" w:space="0" w:color="auto"/>
            </w:tcBorders>
            <w:vAlign w:val="bottom"/>
          </w:tcPr>
          <w:p w14:paraId="680DD9C8" w14:textId="572D22A1" w:rsidR="00512F18" w:rsidRDefault="002B2897">
            <w:pPr>
              <w:jc w:val="center"/>
              <w:rPr>
                <w:rFonts w:ascii="宋体" w:hAnsi="宋体"/>
                <w:sz w:val="28"/>
              </w:rPr>
            </w:pPr>
            <w:r>
              <w:rPr>
                <w:rFonts w:ascii="宋体" w:hAnsi="宋体" w:hint="eastAsia"/>
                <w:sz w:val="28"/>
              </w:rPr>
              <w:t>xxx</w:t>
            </w:r>
          </w:p>
        </w:tc>
      </w:tr>
      <w:tr w:rsidR="00512F18" w14:paraId="12A121F8" w14:textId="77777777">
        <w:trPr>
          <w:trHeight w:val="567"/>
        </w:trPr>
        <w:tc>
          <w:tcPr>
            <w:tcW w:w="1560" w:type="dxa"/>
            <w:vAlign w:val="bottom"/>
          </w:tcPr>
          <w:p w14:paraId="2CDC6C09" w14:textId="77777777" w:rsidR="00512F18" w:rsidRDefault="002A51B4">
            <w:pPr>
              <w:rPr>
                <w:rFonts w:ascii="黑体" w:eastAsia="黑体" w:hAnsi="黑体"/>
                <w:sz w:val="28"/>
              </w:rPr>
            </w:pPr>
            <w:r>
              <w:rPr>
                <w:rFonts w:ascii="黑体" w:eastAsia="黑体" w:hAnsi="黑体" w:hint="eastAsia"/>
                <w:sz w:val="28"/>
              </w:rPr>
              <w:t>电</w:t>
            </w:r>
            <w:r>
              <w:rPr>
                <w:rFonts w:ascii="黑体" w:eastAsia="黑体" w:hAnsi="黑体" w:hint="eastAsia"/>
                <w:sz w:val="28"/>
              </w:rPr>
              <w:t xml:space="preserve">    </w:t>
            </w:r>
            <w:r>
              <w:rPr>
                <w:rFonts w:ascii="黑体" w:eastAsia="黑体" w:hAnsi="黑体" w:hint="eastAsia"/>
                <w:sz w:val="28"/>
              </w:rPr>
              <w:t>话：</w:t>
            </w:r>
          </w:p>
        </w:tc>
        <w:tc>
          <w:tcPr>
            <w:tcW w:w="3969" w:type="dxa"/>
            <w:tcBorders>
              <w:top w:val="single" w:sz="4" w:space="0" w:color="auto"/>
              <w:bottom w:val="single" w:sz="4" w:space="0" w:color="auto"/>
            </w:tcBorders>
            <w:vAlign w:val="bottom"/>
          </w:tcPr>
          <w:p w14:paraId="1F2968AB" w14:textId="38E28F0E" w:rsidR="00512F18" w:rsidRDefault="002A51B4">
            <w:pPr>
              <w:jc w:val="center"/>
              <w:rPr>
                <w:rFonts w:ascii="宋体" w:hAnsi="宋体"/>
                <w:sz w:val="28"/>
              </w:rPr>
            </w:pPr>
            <w:r>
              <w:rPr>
                <w:rFonts w:hint="eastAsia"/>
                <w:sz w:val="28"/>
              </w:rPr>
              <w:t>139</w:t>
            </w:r>
            <w:r w:rsidR="002B2897">
              <w:rPr>
                <w:rFonts w:hint="eastAsia"/>
                <w:sz w:val="28"/>
              </w:rPr>
              <w:t>xxxxxxxx</w:t>
            </w:r>
          </w:p>
        </w:tc>
      </w:tr>
      <w:tr w:rsidR="00512F18" w14:paraId="1453EED4" w14:textId="77777777">
        <w:trPr>
          <w:trHeight w:val="567"/>
        </w:trPr>
        <w:tc>
          <w:tcPr>
            <w:tcW w:w="1560" w:type="dxa"/>
            <w:vAlign w:val="bottom"/>
          </w:tcPr>
          <w:p w14:paraId="4AA0E343" w14:textId="77777777" w:rsidR="00512F18" w:rsidRDefault="002A51B4">
            <w:pPr>
              <w:rPr>
                <w:rFonts w:ascii="黑体" w:eastAsia="黑体" w:hAnsi="黑体"/>
                <w:sz w:val="28"/>
              </w:rPr>
            </w:pPr>
            <w:proofErr w:type="gramStart"/>
            <w:r>
              <w:rPr>
                <w:rFonts w:ascii="黑体" w:eastAsia="黑体" w:hAnsi="黑体" w:hint="eastAsia"/>
                <w:sz w:val="28"/>
              </w:rPr>
              <w:t>邮</w:t>
            </w:r>
            <w:proofErr w:type="gramEnd"/>
            <w:r>
              <w:rPr>
                <w:rFonts w:ascii="黑体" w:eastAsia="黑体" w:hAnsi="黑体" w:hint="eastAsia"/>
                <w:sz w:val="28"/>
              </w:rPr>
              <w:t xml:space="preserve">    </w:t>
            </w:r>
            <w:r>
              <w:rPr>
                <w:rFonts w:ascii="黑体" w:eastAsia="黑体" w:hAnsi="黑体" w:hint="eastAsia"/>
                <w:sz w:val="28"/>
              </w:rPr>
              <w:t>件：</w:t>
            </w:r>
          </w:p>
        </w:tc>
        <w:tc>
          <w:tcPr>
            <w:tcW w:w="3969" w:type="dxa"/>
            <w:tcBorders>
              <w:top w:val="single" w:sz="4" w:space="0" w:color="auto"/>
              <w:bottom w:val="single" w:sz="4" w:space="0" w:color="auto"/>
            </w:tcBorders>
            <w:vAlign w:val="bottom"/>
          </w:tcPr>
          <w:p w14:paraId="193B55B6" w14:textId="12BF287C" w:rsidR="00512F18" w:rsidRDefault="002A51B4">
            <w:pPr>
              <w:jc w:val="center"/>
              <w:rPr>
                <w:rFonts w:ascii="宋体" w:hAnsi="宋体"/>
                <w:sz w:val="28"/>
              </w:rPr>
            </w:pPr>
            <w:hyperlink r:id="rId15" w:history="1">
              <w:r>
                <w:rPr>
                  <w:rFonts w:hint="eastAsia"/>
                  <w:sz w:val="28"/>
                </w:rPr>
                <w:t>@qq.com</w:t>
              </w:r>
            </w:hyperlink>
          </w:p>
        </w:tc>
      </w:tr>
      <w:tr w:rsidR="00512F18" w14:paraId="045BD765" w14:textId="77777777">
        <w:trPr>
          <w:trHeight w:val="567"/>
        </w:trPr>
        <w:tc>
          <w:tcPr>
            <w:tcW w:w="1560" w:type="dxa"/>
            <w:vAlign w:val="bottom"/>
          </w:tcPr>
          <w:p w14:paraId="72FDE7F8" w14:textId="77777777" w:rsidR="00512F18" w:rsidRDefault="002A51B4">
            <w:pPr>
              <w:rPr>
                <w:rFonts w:ascii="黑体" w:eastAsia="黑体" w:hAnsi="黑体"/>
                <w:sz w:val="28"/>
              </w:rPr>
            </w:pPr>
            <w:r>
              <w:rPr>
                <w:rFonts w:ascii="黑体" w:eastAsia="黑体" w:hAnsi="黑体" w:hint="eastAsia"/>
                <w:sz w:val="28"/>
              </w:rPr>
              <w:t>完成日期：</w:t>
            </w:r>
          </w:p>
        </w:tc>
        <w:tc>
          <w:tcPr>
            <w:tcW w:w="3969" w:type="dxa"/>
            <w:tcBorders>
              <w:top w:val="single" w:sz="4" w:space="0" w:color="auto"/>
              <w:bottom w:val="single" w:sz="4" w:space="0" w:color="auto"/>
            </w:tcBorders>
            <w:vAlign w:val="bottom"/>
          </w:tcPr>
          <w:p w14:paraId="11B914B3" w14:textId="77777777" w:rsidR="00512F18" w:rsidRDefault="002A51B4">
            <w:pPr>
              <w:jc w:val="center"/>
              <w:rPr>
                <w:rFonts w:ascii="宋体" w:hAnsi="宋体"/>
                <w:sz w:val="28"/>
              </w:rPr>
            </w:pPr>
            <w:r>
              <w:rPr>
                <w:rFonts w:hint="eastAsia"/>
                <w:sz w:val="28"/>
              </w:rPr>
              <w:t xml:space="preserve">2023-05-18 </w:t>
            </w:r>
          </w:p>
        </w:tc>
      </w:tr>
    </w:tbl>
    <w:p w14:paraId="5262F24A" w14:textId="77777777" w:rsidR="00512F18" w:rsidRDefault="00512F18">
      <w:pPr>
        <w:widowControl/>
        <w:jc w:val="left"/>
      </w:pPr>
    </w:p>
    <w:p w14:paraId="38F5EE5B" w14:textId="77777777" w:rsidR="00512F18" w:rsidRDefault="00512F18">
      <w:pPr>
        <w:widowControl/>
        <w:jc w:val="left"/>
      </w:pPr>
    </w:p>
    <w:p w14:paraId="4DC5DAFF" w14:textId="77777777" w:rsidR="00512F18" w:rsidRDefault="00512F18">
      <w:pPr>
        <w:widowControl/>
        <w:jc w:val="left"/>
      </w:pPr>
    </w:p>
    <w:p w14:paraId="3A6F3C7B" w14:textId="77777777" w:rsidR="00512F18" w:rsidRDefault="00512F18">
      <w:pPr>
        <w:widowControl/>
        <w:jc w:val="left"/>
      </w:pPr>
    </w:p>
    <w:p w14:paraId="3FB78F8A" w14:textId="77777777" w:rsidR="00512F18" w:rsidRDefault="002A51B4">
      <w:pPr>
        <w:widowControl/>
        <w:jc w:val="left"/>
        <w:sectPr w:rsidR="00512F18">
          <w:headerReference w:type="default" r:id="rId16"/>
          <w:headerReference w:type="first" r:id="rId17"/>
          <w:pgSz w:w="11906" w:h="16838"/>
          <w:pgMar w:top="1440" w:right="1416" w:bottom="1440" w:left="1800" w:header="851" w:footer="992" w:gutter="0"/>
          <w:pgNumType w:start="0"/>
          <w:cols w:space="720"/>
          <w:docGrid w:type="lines" w:linePitch="326"/>
        </w:sectPr>
      </w:pPr>
      <w:r>
        <w:rPr>
          <w:noProof/>
        </w:rPr>
        <w:drawing>
          <wp:anchor distT="0" distB="0" distL="114300" distR="114300" simplePos="0" relativeHeight="251665408" behindDoc="0" locked="0" layoutInCell="1" allowOverlap="1" wp14:anchorId="6172A5BF" wp14:editId="064D87AD">
            <wp:simplePos x="0" y="0"/>
            <wp:positionH relativeFrom="column">
              <wp:posOffset>3855085</wp:posOffset>
            </wp:positionH>
            <wp:positionV relativeFrom="paragraph">
              <wp:posOffset>200660</wp:posOffset>
            </wp:positionV>
            <wp:extent cx="2236470" cy="380365"/>
            <wp:effectExtent l="0" t="0" r="0" b="0"/>
            <wp:wrapNone/>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236470" cy="380365"/>
                    </a:xfrm>
                    <a:prstGeom prst="rect">
                      <a:avLst/>
                    </a:prstGeom>
                    <a:noFill/>
                    <a:ln>
                      <a:noFill/>
                    </a:ln>
                  </pic:spPr>
                </pic:pic>
              </a:graphicData>
            </a:graphic>
          </wp:anchor>
        </w:drawing>
      </w:r>
    </w:p>
    <w:p w14:paraId="000A7CA0" w14:textId="77777777" w:rsidR="00512F18" w:rsidRDefault="002A51B4">
      <w:pPr>
        <w:pStyle w:val="10"/>
        <w:numPr>
          <w:ilvl w:val="0"/>
          <w:numId w:val="7"/>
        </w:numPr>
        <w:rPr>
          <w:sz w:val="36"/>
          <w:szCs w:val="36"/>
        </w:rPr>
      </w:pPr>
      <w:bookmarkStart w:id="0" w:name="_Toc135229711"/>
      <w:bookmarkStart w:id="1" w:name="_Toc135227307"/>
      <w:bookmarkStart w:id="2" w:name="_Toc106345602"/>
      <w:bookmarkStart w:id="3" w:name="_Toc450055519"/>
      <w:bookmarkStart w:id="4" w:name="_Toc135227386"/>
      <w:bookmarkStart w:id="5" w:name="_Toc134007857"/>
      <w:bookmarkStart w:id="6" w:name="_Toc135227508"/>
      <w:bookmarkStart w:id="7" w:name="_Toc266358959"/>
      <w:r>
        <w:rPr>
          <w:rFonts w:ascii="Times New Roman" w:hAnsi="Times New Roman"/>
          <w:sz w:val="36"/>
          <w:szCs w:val="36"/>
        </w:rPr>
        <w:lastRenderedPageBreak/>
        <w:t>C</w:t>
      </w:r>
      <w:r>
        <w:rPr>
          <w:rFonts w:ascii="Times New Roman" w:hAnsi="Times New Roman" w:hint="eastAsia"/>
          <w:sz w:val="36"/>
          <w:szCs w:val="36"/>
        </w:rPr>
        <w:t>PU</w:t>
      </w:r>
      <w:r>
        <w:rPr>
          <w:rFonts w:hint="eastAsia"/>
          <w:sz w:val="36"/>
          <w:szCs w:val="36"/>
        </w:rPr>
        <w:t>设计</w:t>
      </w:r>
      <w:bookmarkEnd w:id="0"/>
      <w:bookmarkEnd w:id="1"/>
      <w:bookmarkEnd w:id="2"/>
      <w:bookmarkEnd w:id="3"/>
      <w:bookmarkEnd w:id="4"/>
      <w:bookmarkEnd w:id="5"/>
      <w:bookmarkEnd w:id="6"/>
      <w:bookmarkEnd w:id="7"/>
      <w:r>
        <w:rPr>
          <w:rFonts w:hint="eastAsia"/>
          <w:sz w:val="36"/>
          <w:szCs w:val="36"/>
        </w:rPr>
        <w:t>实验</w:t>
      </w:r>
    </w:p>
    <w:p w14:paraId="2D5BB149" w14:textId="77777777" w:rsidR="00512F18" w:rsidRDefault="002A51B4">
      <w:pPr>
        <w:pStyle w:val="2"/>
      </w:pPr>
      <w:bookmarkStart w:id="8" w:name="_Toc106345603"/>
      <w:bookmarkStart w:id="9" w:name="_Toc135229748"/>
      <w:bookmarkStart w:id="10" w:name="_Toc134007939"/>
      <w:bookmarkStart w:id="11" w:name="_Toc135227423"/>
      <w:bookmarkStart w:id="12" w:name="_Toc135227344"/>
      <w:bookmarkStart w:id="13" w:name="_Toc135227590"/>
      <w:bookmarkStart w:id="14" w:name="_Toc266358996"/>
      <w:r>
        <w:rPr>
          <w:rFonts w:hint="eastAsia"/>
        </w:rPr>
        <w:t>设计要求</w:t>
      </w:r>
      <w:commentRangeStart w:id="15"/>
      <w:commentRangeEnd w:id="15"/>
      <w:r>
        <w:rPr>
          <w:rStyle w:val="aff0"/>
          <w:rFonts w:ascii="Times New Roman" w:eastAsia="宋体" w:hAnsi="Times New Roman"/>
        </w:rPr>
        <w:commentReference w:id="15"/>
      </w:r>
      <w:bookmarkEnd w:id="8"/>
    </w:p>
    <w:p w14:paraId="27DA8D91" w14:textId="77777777" w:rsidR="00512F18" w:rsidRDefault="002A51B4">
      <w:pPr>
        <w:pStyle w:val="a3"/>
        <w:ind w:firstLineChars="0"/>
      </w:pPr>
      <w:r>
        <w:rPr>
          <w:rFonts w:hint="eastAsia"/>
        </w:rPr>
        <w:t>利用</w:t>
      </w:r>
      <w:proofErr w:type="spellStart"/>
      <w:r>
        <w:rPr>
          <w:rFonts w:hint="eastAsia"/>
        </w:rPr>
        <w:t>logisim</w:t>
      </w:r>
      <w:proofErr w:type="spellEnd"/>
      <w:r>
        <w:rPr>
          <w:rFonts w:hint="eastAsia"/>
        </w:rPr>
        <w:t>平台</w:t>
      </w:r>
      <w:r>
        <w:rPr>
          <w:rFonts w:hint="eastAsia"/>
        </w:rPr>
        <w:t>完成</w:t>
      </w:r>
      <w:r>
        <w:rPr>
          <w:rFonts w:hint="eastAsia"/>
        </w:rPr>
        <w:t>MIPS</w:t>
      </w:r>
      <w:r>
        <w:rPr>
          <w:rFonts w:hint="eastAsia"/>
        </w:rPr>
        <w:t>现代时序中断机制实现，任务分为如下几个部分：</w:t>
      </w:r>
    </w:p>
    <w:p w14:paraId="0675B192" w14:textId="77777777" w:rsidR="00512F18" w:rsidRDefault="002A51B4">
      <w:pPr>
        <w:pStyle w:val="a3"/>
        <w:ind w:firstLineChars="0"/>
      </w:pPr>
      <w:r>
        <w:rPr>
          <w:rFonts w:hint="eastAsia"/>
        </w:rPr>
        <w:t>MIPS</w:t>
      </w:r>
      <w:r>
        <w:rPr>
          <w:rFonts w:hint="eastAsia"/>
        </w:rPr>
        <w:t>指令译码器设计；</w:t>
      </w:r>
    </w:p>
    <w:p w14:paraId="6C29E2DC" w14:textId="77777777" w:rsidR="00512F18" w:rsidRDefault="002A51B4">
      <w:pPr>
        <w:pStyle w:val="a3"/>
        <w:ind w:firstLineChars="0"/>
      </w:pPr>
      <w:r>
        <w:rPr>
          <w:rFonts w:hint="eastAsia"/>
        </w:rPr>
        <w:t>支持中断的微程序入口查找逻辑；</w:t>
      </w:r>
    </w:p>
    <w:p w14:paraId="1DF1144D" w14:textId="77777777" w:rsidR="00512F18" w:rsidRDefault="002A51B4">
      <w:pPr>
        <w:pStyle w:val="a3"/>
        <w:ind w:firstLineChars="0"/>
      </w:pPr>
      <w:r>
        <w:rPr>
          <w:rFonts w:hint="eastAsia"/>
        </w:rPr>
        <w:t>支持中断的微程序条件判别测试逻辑；</w:t>
      </w:r>
    </w:p>
    <w:p w14:paraId="44A4838C" w14:textId="77777777" w:rsidR="00512F18" w:rsidRDefault="002A51B4">
      <w:pPr>
        <w:pStyle w:val="a3"/>
        <w:ind w:firstLineChars="0"/>
      </w:pPr>
      <w:r>
        <w:rPr>
          <w:rFonts w:hint="eastAsia"/>
        </w:rPr>
        <w:t>支持中断的微程序控制器设计；</w:t>
      </w:r>
    </w:p>
    <w:p w14:paraId="765766D3" w14:textId="77777777" w:rsidR="00512F18" w:rsidRDefault="002A51B4">
      <w:pPr>
        <w:pStyle w:val="a3"/>
        <w:ind w:firstLineChars="0"/>
      </w:pPr>
      <w:r>
        <w:rPr>
          <w:rFonts w:hint="eastAsia"/>
        </w:rPr>
        <w:t>支持中断的微程序单总线</w:t>
      </w:r>
      <w:r>
        <w:rPr>
          <w:rFonts w:hint="eastAsia"/>
        </w:rPr>
        <w:t>CPU</w:t>
      </w:r>
      <w:r>
        <w:rPr>
          <w:rFonts w:hint="eastAsia"/>
        </w:rPr>
        <w:t>设计；</w:t>
      </w:r>
    </w:p>
    <w:p w14:paraId="1210AC1C" w14:textId="77777777" w:rsidR="00512F18" w:rsidRDefault="002A51B4">
      <w:pPr>
        <w:pStyle w:val="a3"/>
        <w:ind w:firstLineChars="0"/>
      </w:pPr>
      <w:r>
        <w:rPr>
          <w:rFonts w:hint="eastAsia"/>
        </w:rPr>
        <w:t>支持中断的现代时序硬布线控制器状态机设计；</w:t>
      </w:r>
    </w:p>
    <w:p w14:paraId="24A7609A" w14:textId="77777777" w:rsidR="00512F18" w:rsidRDefault="002A51B4">
      <w:pPr>
        <w:pStyle w:val="a3"/>
        <w:ind w:firstLineChars="0"/>
      </w:pPr>
      <w:r>
        <w:rPr>
          <w:rFonts w:hint="eastAsia"/>
        </w:rPr>
        <w:t>支持中断的现代时序硬布线控制器设计。</w:t>
      </w:r>
    </w:p>
    <w:p w14:paraId="4431B0CA" w14:textId="77777777" w:rsidR="00512F18" w:rsidRDefault="002A51B4">
      <w:pPr>
        <w:pStyle w:val="a3"/>
        <w:ind w:firstLineChars="0"/>
      </w:pPr>
      <w:r>
        <w:rPr>
          <w:rFonts w:hint="eastAsia"/>
        </w:rPr>
        <w:t>在</w:t>
      </w:r>
      <w:r>
        <w:rPr>
          <w:rFonts w:hint="eastAsia"/>
        </w:rPr>
        <w:t>MipsOnBusCpu</w:t>
      </w:r>
      <w:r>
        <w:rPr>
          <w:rFonts w:hint="eastAsia"/>
        </w:rPr>
        <w:t>-</w:t>
      </w:r>
      <w:r>
        <w:rPr>
          <w:rFonts w:hint="eastAsia"/>
        </w:rPr>
        <w:t>1</w:t>
      </w:r>
      <w:r>
        <w:rPr>
          <w:rFonts w:hint="eastAsia"/>
        </w:rPr>
        <w:t>.</w:t>
      </w:r>
      <w:r>
        <w:rPr>
          <w:rFonts w:hint="eastAsia"/>
        </w:rPr>
        <w:t>circ</w:t>
      </w:r>
      <w:r>
        <w:rPr>
          <w:rFonts w:hint="eastAsia"/>
        </w:rPr>
        <w:t>文件中完成电路连接后，将文件用记事本打开并复制到头歌平台中进行评测，</w:t>
      </w:r>
      <w:r>
        <w:rPr>
          <w:rFonts w:hint="eastAsia"/>
        </w:rPr>
        <w:t>7</w:t>
      </w:r>
      <w:r>
        <w:rPr>
          <w:rFonts w:hint="eastAsia"/>
        </w:rPr>
        <w:t>个关卡应全部评测完成</w:t>
      </w:r>
    </w:p>
    <w:p w14:paraId="4157FBBE" w14:textId="77777777" w:rsidR="00512F18" w:rsidRDefault="002A51B4">
      <w:pPr>
        <w:pStyle w:val="2"/>
      </w:pPr>
      <w:bookmarkStart w:id="16" w:name="_Toc106345604"/>
      <w:r>
        <w:rPr>
          <w:rFonts w:hint="eastAsia"/>
        </w:rPr>
        <w:t>方案设计</w:t>
      </w:r>
      <w:bookmarkEnd w:id="16"/>
    </w:p>
    <w:p w14:paraId="67617100" w14:textId="77777777" w:rsidR="00512F18" w:rsidRDefault="002A51B4">
      <w:pPr>
        <w:pStyle w:val="30"/>
        <w:spacing w:beforeLines="0" w:before="229" w:afterLines="0" w:after="229"/>
        <w:rPr>
          <w:bCs w:val="0"/>
        </w:rPr>
      </w:pPr>
      <w:r>
        <w:rPr>
          <w:rFonts w:ascii="Times New Roman" w:hAnsi="Times New Roman" w:hint="eastAsia"/>
          <w:bCs w:val="0"/>
        </w:rPr>
        <w:t>MIPS</w:t>
      </w:r>
      <w:r>
        <w:rPr>
          <w:rFonts w:hint="eastAsia"/>
          <w:bCs w:val="0"/>
        </w:rPr>
        <w:t>指令译码器设计</w:t>
      </w:r>
    </w:p>
    <w:p w14:paraId="20390A0F" w14:textId="77777777" w:rsidR="00512F18" w:rsidRDefault="002A51B4">
      <w:pPr>
        <w:pStyle w:val="a3"/>
        <w:ind w:firstLine="480"/>
      </w:pPr>
      <w:r>
        <w:rPr>
          <w:rFonts w:hint="eastAsia"/>
        </w:rPr>
        <w:t>子电路引脚功能如表</w:t>
      </w:r>
      <w:r>
        <w:rPr>
          <w:rFonts w:hint="eastAsia"/>
        </w:rPr>
        <w:t>1</w:t>
      </w:r>
      <w:r>
        <w:rPr>
          <w:rFonts w:hint="eastAsia"/>
        </w:rPr>
        <w:t>-</w:t>
      </w:r>
      <w:r>
        <w:rPr>
          <w:rFonts w:hint="eastAsia"/>
        </w:rPr>
        <w:t>1</w:t>
      </w:r>
      <w:r>
        <w:rPr>
          <w:rFonts w:hint="eastAsia"/>
        </w:rPr>
        <w:t>所示。</w:t>
      </w:r>
    </w:p>
    <w:p w14:paraId="47439AFE" w14:textId="77777777" w:rsidR="00512F18" w:rsidRDefault="002A51B4">
      <w:pPr>
        <w:pStyle w:val="a8"/>
        <w:keepNext/>
        <w:spacing w:beforeLines="0" w:before="91" w:afterLines="0" w:after="91"/>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Pr>
          <w:rFonts w:ascii="Times New Roman" w:hAnsi="Times New Roman"/>
        </w:rPr>
        <w:t>1</w:t>
      </w:r>
      <w:r>
        <w:fldChar w:fldCharType="end"/>
      </w:r>
      <w:r>
        <w:rPr>
          <w:rFonts w:hint="eastAsia"/>
        </w:rP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rFonts w:ascii="Times New Roman" w:hAnsi="Times New Roman"/>
        </w:rPr>
        <w:t>1</w:t>
      </w:r>
      <w:r>
        <w:fldChar w:fldCharType="end"/>
      </w:r>
      <w:r>
        <w:t xml:space="preserve"> </w:t>
      </w:r>
      <w:r>
        <w:rPr>
          <w:rFonts w:hint="eastAsia"/>
        </w:rPr>
        <w:t>指令译码器电路引脚和功能描述</w:t>
      </w:r>
    </w:p>
    <w:tbl>
      <w:tblPr>
        <w:tblW w:w="7045" w:type="dxa"/>
        <w:jc w:val="center"/>
        <w:tblBorders>
          <w:top w:val="single" w:sz="4" w:space="0" w:color="auto"/>
          <w:bottom w:val="single" w:sz="4" w:space="0" w:color="auto"/>
        </w:tblBorders>
        <w:tblLayout w:type="fixed"/>
        <w:tblLook w:val="04A0" w:firstRow="1" w:lastRow="0" w:firstColumn="1" w:lastColumn="0" w:noHBand="0" w:noVBand="1"/>
      </w:tblPr>
      <w:tblGrid>
        <w:gridCol w:w="1068"/>
        <w:gridCol w:w="1347"/>
        <w:gridCol w:w="1298"/>
        <w:gridCol w:w="3332"/>
      </w:tblGrid>
      <w:tr w:rsidR="00512F18" w14:paraId="46BC0BD6" w14:textId="77777777">
        <w:trPr>
          <w:jc w:val="center"/>
        </w:trPr>
        <w:tc>
          <w:tcPr>
            <w:tcW w:w="1068" w:type="dxa"/>
            <w:tcBorders>
              <w:top w:val="single" w:sz="12" w:space="0" w:color="008000"/>
              <w:bottom w:val="single" w:sz="8" w:space="0" w:color="008000"/>
            </w:tcBorders>
          </w:tcPr>
          <w:p w14:paraId="079DEF4C" w14:textId="77777777" w:rsidR="00512F18" w:rsidRDefault="002A51B4">
            <w:pPr>
              <w:pStyle w:val="affb"/>
              <w:ind w:firstLineChars="0" w:firstLine="0"/>
              <w:jc w:val="center"/>
            </w:pPr>
            <w:r>
              <w:rPr>
                <w:rFonts w:hint="eastAsia"/>
              </w:rPr>
              <w:t>引脚</w:t>
            </w:r>
          </w:p>
        </w:tc>
        <w:tc>
          <w:tcPr>
            <w:tcW w:w="1347" w:type="dxa"/>
            <w:tcBorders>
              <w:top w:val="single" w:sz="12" w:space="0" w:color="008000"/>
              <w:bottom w:val="single" w:sz="8" w:space="0" w:color="008000"/>
            </w:tcBorders>
          </w:tcPr>
          <w:p w14:paraId="50F1F519" w14:textId="77777777" w:rsidR="00512F18" w:rsidRDefault="002A51B4">
            <w:pPr>
              <w:pStyle w:val="affb"/>
              <w:ind w:firstLineChars="0" w:firstLine="0"/>
              <w:jc w:val="center"/>
              <w:rPr>
                <w:rFonts w:ascii="Times New Roman" w:hAnsi="Times New Roman"/>
              </w:rPr>
            </w:pPr>
            <w:r>
              <w:rPr>
                <w:rFonts w:ascii="Times New Roman" w:hAnsi="Times New Roman" w:hint="eastAsia"/>
              </w:rPr>
              <w:t>类型</w:t>
            </w:r>
          </w:p>
        </w:tc>
        <w:tc>
          <w:tcPr>
            <w:tcW w:w="1298" w:type="dxa"/>
            <w:tcBorders>
              <w:top w:val="single" w:sz="12" w:space="0" w:color="008000"/>
              <w:bottom w:val="single" w:sz="8" w:space="0" w:color="008000"/>
            </w:tcBorders>
          </w:tcPr>
          <w:p w14:paraId="6D54ACA7" w14:textId="77777777" w:rsidR="00512F18" w:rsidRDefault="002A51B4">
            <w:pPr>
              <w:pStyle w:val="affb"/>
              <w:ind w:firstLineChars="0" w:firstLine="0"/>
              <w:jc w:val="center"/>
              <w:rPr>
                <w:rFonts w:ascii="Times New Roman" w:hAnsi="Times New Roman"/>
              </w:rPr>
            </w:pPr>
            <w:proofErr w:type="gramStart"/>
            <w:r>
              <w:rPr>
                <w:rFonts w:ascii="Times New Roman" w:hAnsi="Times New Roman" w:hint="eastAsia"/>
              </w:rPr>
              <w:t>位宽</w:t>
            </w:r>
            <w:proofErr w:type="gramEnd"/>
          </w:p>
        </w:tc>
        <w:tc>
          <w:tcPr>
            <w:tcW w:w="3332" w:type="dxa"/>
            <w:tcBorders>
              <w:top w:val="single" w:sz="12" w:space="0" w:color="008000"/>
              <w:bottom w:val="single" w:sz="8" w:space="0" w:color="008000"/>
            </w:tcBorders>
          </w:tcPr>
          <w:p w14:paraId="64706413" w14:textId="77777777" w:rsidR="00512F18" w:rsidRDefault="002A51B4">
            <w:pPr>
              <w:pStyle w:val="affb"/>
              <w:ind w:firstLineChars="0" w:firstLine="0"/>
              <w:jc w:val="center"/>
              <w:rPr>
                <w:rFonts w:ascii="Times New Roman" w:hAnsi="Times New Roman"/>
              </w:rPr>
            </w:pPr>
            <w:r>
              <w:rPr>
                <w:rFonts w:ascii="Times New Roman" w:hAnsi="Times New Roman" w:hint="eastAsia"/>
              </w:rPr>
              <w:t>功能描述</w:t>
            </w:r>
          </w:p>
        </w:tc>
      </w:tr>
      <w:tr w:rsidR="00512F18" w14:paraId="7CAF809D" w14:textId="77777777">
        <w:trPr>
          <w:jc w:val="center"/>
        </w:trPr>
        <w:tc>
          <w:tcPr>
            <w:tcW w:w="1068" w:type="dxa"/>
            <w:tcBorders>
              <w:top w:val="single" w:sz="8" w:space="0" w:color="008000"/>
              <w:bottom w:val="single" w:sz="8" w:space="0" w:color="008000"/>
            </w:tcBorders>
          </w:tcPr>
          <w:p w14:paraId="371EEFE7" w14:textId="77777777" w:rsidR="00512F18" w:rsidRDefault="002A51B4">
            <w:pPr>
              <w:pStyle w:val="affb"/>
              <w:ind w:firstLineChars="0" w:firstLine="0"/>
              <w:jc w:val="center"/>
              <w:rPr>
                <w:rFonts w:ascii="Times New Roman" w:hAnsi="Times New Roman"/>
              </w:rPr>
            </w:pPr>
            <w:r>
              <w:rPr>
                <w:rFonts w:ascii="Times New Roman" w:hAnsi="Times New Roman" w:hint="eastAsia"/>
              </w:rPr>
              <w:t>IR</w:t>
            </w:r>
          </w:p>
        </w:tc>
        <w:tc>
          <w:tcPr>
            <w:tcW w:w="1347" w:type="dxa"/>
            <w:tcBorders>
              <w:top w:val="single" w:sz="8" w:space="0" w:color="008000"/>
              <w:bottom w:val="single" w:sz="8" w:space="0" w:color="008000"/>
            </w:tcBorders>
          </w:tcPr>
          <w:p w14:paraId="38E63E9F" w14:textId="77777777" w:rsidR="00512F18" w:rsidRDefault="002A51B4">
            <w:pPr>
              <w:pStyle w:val="affb"/>
              <w:ind w:firstLineChars="0" w:firstLine="0"/>
              <w:jc w:val="center"/>
              <w:rPr>
                <w:rFonts w:ascii="Times New Roman" w:hAnsi="Times New Roman"/>
              </w:rPr>
            </w:pPr>
            <w:r>
              <w:rPr>
                <w:rFonts w:ascii="Times New Roman" w:hAnsi="Times New Roman" w:hint="eastAsia"/>
              </w:rPr>
              <w:t>输入</w:t>
            </w:r>
          </w:p>
        </w:tc>
        <w:tc>
          <w:tcPr>
            <w:tcW w:w="1298" w:type="dxa"/>
            <w:tcBorders>
              <w:top w:val="single" w:sz="8" w:space="0" w:color="008000"/>
              <w:bottom w:val="single" w:sz="8" w:space="0" w:color="008000"/>
            </w:tcBorders>
          </w:tcPr>
          <w:p w14:paraId="73FD1B19" w14:textId="77777777" w:rsidR="00512F18" w:rsidRDefault="002A51B4">
            <w:pPr>
              <w:pStyle w:val="affb"/>
              <w:ind w:firstLineChars="0" w:firstLine="0"/>
              <w:jc w:val="center"/>
              <w:rPr>
                <w:rFonts w:ascii="Times New Roman" w:hAnsi="Times New Roman"/>
              </w:rPr>
            </w:pPr>
            <w:r>
              <w:rPr>
                <w:rFonts w:ascii="Times New Roman" w:hAnsi="Times New Roman" w:hint="eastAsia"/>
              </w:rPr>
              <w:t>32</w:t>
            </w:r>
          </w:p>
        </w:tc>
        <w:tc>
          <w:tcPr>
            <w:tcW w:w="3332" w:type="dxa"/>
            <w:tcBorders>
              <w:top w:val="single" w:sz="8" w:space="0" w:color="008000"/>
              <w:bottom w:val="single" w:sz="8" w:space="0" w:color="008000"/>
            </w:tcBorders>
          </w:tcPr>
          <w:p w14:paraId="500576E8" w14:textId="77777777" w:rsidR="00512F18" w:rsidRDefault="002A51B4">
            <w:pPr>
              <w:pStyle w:val="affb"/>
              <w:ind w:firstLineChars="0" w:firstLine="0"/>
              <w:jc w:val="center"/>
              <w:rPr>
                <w:rFonts w:ascii="Times New Roman" w:hAnsi="Times New Roman"/>
              </w:rPr>
            </w:pPr>
            <w:r>
              <w:rPr>
                <w:rFonts w:ascii="Times New Roman" w:hAnsi="Times New Roman" w:hint="eastAsia"/>
              </w:rPr>
              <w:t>MIPS</w:t>
            </w:r>
            <w:r>
              <w:rPr>
                <w:rFonts w:ascii="Times New Roman" w:hAnsi="Times New Roman" w:hint="eastAsia"/>
              </w:rPr>
              <w:t>指令字</w:t>
            </w:r>
          </w:p>
        </w:tc>
      </w:tr>
      <w:tr w:rsidR="00512F18" w14:paraId="53E15A63" w14:textId="77777777">
        <w:trPr>
          <w:jc w:val="center"/>
        </w:trPr>
        <w:tc>
          <w:tcPr>
            <w:tcW w:w="1068" w:type="dxa"/>
            <w:tcBorders>
              <w:top w:val="single" w:sz="8" w:space="0" w:color="008000"/>
              <w:bottom w:val="single" w:sz="8" w:space="0" w:color="008000"/>
            </w:tcBorders>
          </w:tcPr>
          <w:p w14:paraId="73E5FB2C" w14:textId="77777777" w:rsidR="00512F18" w:rsidRDefault="002A51B4">
            <w:pPr>
              <w:pStyle w:val="affb"/>
              <w:ind w:firstLineChars="0" w:firstLine="0"/>
              <w:jc w:val="center"/>
              <w:rPr>
                <w:rFonts w:ascii="Times New Roman" w:hAnsi="Times New Roman"/>
              </w:rPr>
            </w:pPr>
            <w:r>
              <w:rPr>
                <w:rFonts w:ascii="Times New Roman" w:hAnsi="Times New Roman" w:hint="eastAsia"/>
              </w:rPr>
              <w:t>LW</w:t>
            </w:r>
          </w:p>
        </w:tc>
        <w:tc>
          <w:tcPr>
            <w:tcW w:w="1347" w:type="dxa"/>
            <w:tcBorders>
              <w:top w:val="single" w:sz="8" w:space="0" w:color="008000"/>
              <w:bottom w:val="single" w:sz="8" w:space="0" w:color="008000"/>
            </w:tcBorders>
          </w:tcPr>
          <w:p w14:paraId="58E1B5CD" w14:textId="77777777" w:rsidR="00512F18" w:rsidRDefault="002A51B4">
            <w:pPr>
              <w:pStyle w:val="affb"/>
              <w:ind w:firstLineChars="0" w:firstLine="0"/>
              <w:jc w:val="center"/>
              <w:rPr>
                <w:rFonts w:ascii="Times New Roman" w:hAnsi="Times New Roman"/>
              </w:rPr>
            </w:pPr>
            <w:r>
              <w:rPr>
                <w:rFonts w:ascii="Times New Roman" w:hAnsi="Times New Roman" w:hint="eastAsia"/>
              </w:rPr>
              <w:t>输出</w:t>
            </w:r>
          </w:p>
        </w:tc>
        <w:tc>
          <w:tcPr>
            <w:tcW w:w="1298" w:type="dxa"/>
            <w:tcBorders>
              <w:top w:val="single" w:sz="8" w:space="0" w:color="008000"/>
              <w:bottom w:val="single" w:sz="8" w:space="0" w:color="008000"/>
            </w:tcBorders>
          </w:tcPr>
          <w:p w14:paraId="66086C30"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332" w:type="dxa"/>
            <w:tcBorders>
              <w:top w:val="single" w:sz="8" w:space="0" w:color="008000"/>
              <w:bottom w:val="single" w:sz="8" w:space="0" w:color="008000"/>
            </w:tcBorders>
          </w:tcPr>
          <w:p w14:paraId="6C2B4ACC" w14:textId="77777777" w:rsidR="00512F18" w:rsidRDefault="002A51B4">
            <w:pPr>
              <w:pStyle w:val="affb"/>
              <w:ind w:firstLineChars="0" w:firstLine="0"/>
              <w:jc w:val="center"/>
              <w:rPr>
                <w:rFonts w:ascii="Times New Roman" w:hAnsi="Times New Roman"/>
              </w:rPr>
            </w:pPr>
            <w:r>
              <w:rPr>
                <w:rFonts w:ascii="Times New Roman" w:hAnsi="Times New Roman" w:hint="eastAsia"/>
              </w:rPr>
              <w:t>当前指令为</w:t>
            </w:r>
            <w:proofErr w:type="spellStart"/>
            <w:r>
              <w:rPr>
                <w:rFonts w:ascii="Times New Roman" w:hAnsi="Times New Roman" w:hint="eastAsia"/>
              </w:rPr>
              <w:t>lw</w:t>
            </w:r>
            <w:proofErr w:type="spellEnd"/>
            <w:r>
              <w:rPr>
                <w:rFonts w:ascii="Times New Roman" w:hAnsi="Times New Roman" w:hint="eastAsia"/>
              </w:rPr>
              <w:t>指令时输出为</w:t>
            </w:r>
            <w:r>
              <w:rPr>
                <w:rFonts w:ascii="Times New Roman" w:hAnsi="Times New Roman" w:hint="eastAsia"/>
              </w:rPr>
              <w:t>1</w:t>
            </w:r>
          </w:p>
        </w:tc>
      </w:tr>
      <w:tr w:rsidR="00512F18" w14:paraId="214CACAE" w14:textId="77777777">
        <w:trPr>
          <w:jc w:val="center"/>
        </w:trPr>
        <w:tc>
          <w:tcPr>
            <w:tcW w:w="1068" w:type="dxa"/>
            <w:tcBorders>
              <w:top w:val="single" w:sz="8" w:space="0" w:color="008000"/>
              <w:bottom w:val="single" w:sz="8" w:space="0" w:color="008000"/>
            </w:tcBorders>
          </w:tcPr>
          <w:p w14:paraId="07555F8F" w14:textId="77777777" w:rsidR="00512F18" w:rsidRDefault="002A51B4">
            <w:pPr>
              <w:pStyle w:val="affb"/>
              <w:ind w:firstLineChars="0" w:firstLine="0"/>
              <w:jc w:val="center"/>
              <w:rPr>
                <w:rFonts w:ascii="Times New Roman" w:hAnsi="Times New Roman"/>
              </w:rPr>
            </w:pPr>
            <w:r>
              <w:rPr>
                <w:rFonts w:ascii="Times New Roman" w:hAnsi="Times New Roman" w:hint="eastAsia"/>
              </w:rPr>
              <w:t>SW</w:t>
            </w:r>
          </w:p>
        </w:tc>
        <w:tc>
          <w:tcPr>
            <w:tcW w:w="1347" w:type="dxa"/>
            <w:tcBorders>
              <w:top w:val="single" w:sz="8" w:space="0" w:color="008000"/>
              <w:bottom w:val="single" w:sz="8" w:space="0" w:color="008000"/>
            </w:tcBorders>
          </w:tcPr>
          <w:p w14:paraId="713FB163" w14:textId="77777777" w:rsidR="00512F18" w:rsidRDefault="002A51B4">
            <w:pPr>
              <w:pStyle w:val="affb"/>
              <w:ind w:firstLineChars="0" w:firstLine="0"/>
              <w:jc w:val="center"/>
              <w:rPr>
                <w:rFonts w:ascii="Times New Roman" w:hAnsi="Times New Roman"/>
              </w:rPr>
            </w:pPr>
            <w:r>
              <w:rPr>
                <w:rFonts w:ascii="Times New Roman" w:hAnsi="Times New Roman" w:hint="eastAsia"/>
              </w:rPr>
              <w:t>输出</w:t>
            </w:r>
          </w:p>
        </w:tc>
        <w:tc>
          <w:tcPr>
            <w:tcW w:w="1298" w:type="dxa"/>
            <w:tcBorders>
              <w:top w:val="single" w:sz="8" w:space="0" w:color="008000"/>
              <w:bottom w:val="single" w:sz="8" w:space="0" w:color="008000"/>
            </w:tcBorders>
          </w:tcPr>
          <w:p w14:paraId="338504E6"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332" w:type="dxa"/>
            <w:tcBorders>
              <w:top w:val="single" w:sz="8" w:space="0" w:color="008000"/>
              <w:bottom w:val="single" w:sz="8" w:space="0" w:color="008000"/>
            </w:tcBorders>
          </w:tcPr>
          <w:p w14:paraId="1119AE9E" w14:textId="77777777" w:rsidR="00512F18" w:rsidRDefault="002A51B4">
            <w:pPr>
              <w:pStyle w:val="affb"/>
              <w:ind w:firstLineChars="0" w:firstLine="0"/>
              <w:jc w:val="center"/>
              <w:rPr>
                <w:rFonts w:ascii="Times New Roman" w:hAnsi="Times New Roman"/>
              </w:rPr>
            </w:pPr>
            <w:r>
              <w:rPr>
                <w:rFonts w:ascii="Times New Roman" w:hAnsi="Times New Roman" w:hint="eastAsia"/>
              </w:rPr>
              <w:t>当前指令为</w:t>
            </w:r>
            <w:proofErr w:type="spellStart"/>
            <w:r>
              <w:rPr>
                <w:rFonts w:ascii="Times New Roman" w:hAnsi="Times New Roman" w:hint="eastAsia"/>
              </w:rPr>
              <w:t>sw</w:t>
            </w:r>
            <w:proofErr w:type="spellEnd"/>
            <w:r>
              <w:rPr>
                <w:rFonts w:ascii="Times New Roman" w:hAnsi="Times New Roman" w:hint="eastAsia"/>
              </w:rPr>
              <w:t>指令时输出为</w:t>
            </w:r>
            <w:r>
              <w:rPr>
                <w:rFonts w:ascii="Times New Roman" w:hAnsi="Times New Roman" w:hint="eastAsia"/>
              </w:rPr>
              <w:t>1</w:t>
            </w:r>
          </w:p>
        </w:tc>
      </w:tr>
      <w:tr w:rsidR="00512F18" w14:paraId="288E304E" w14:textId="77777777">
        <w:trPr>
          <w:jc w:val="center"/>
        </w:trPr>
        <w:tc>
          <w:tcPr>
            <w:tcW w:w="1068" w:type="dxa"/>
            <w:tcBorders>
              <w:top w:val="single" w:sz="8" w:space="0" w:color="008000"/>
              <w:bottom w:val="single" w:sz="8" w:space="0" w:color="008000"/>
            </w:tcBorders>
          </w:tcPr>
          <w:p w14:paraId="15895B6A" w14:textId="77777777" w:rsidR="00512F18" w:rsidRDefault="002A51B4">
            <w:pPr>
              <w:pStyle w:val="affb"/>
              <w:ind w:firstLineChars="0" w:firstLine="0"/>
              <w:jc w:val="center"/>
              <w:rPr>
                <w:rFonts w:ascii="Times New Roman" w:hAnsi="Times New Roman"/>
              </w:rPr>
            </w:pPr>
            <w:r>
              <w:rPr>
                <w:rFonts w:ascii="Times New Roman" w:hAnsi="Times New Roman" w:hint="eastAsia"/>
              </w:rPr>
              <w:t>BEQ</w:t>
            </w:r>
          </w:p>
        </w:tc>
        <w:tc>
          <w:tcPr>
            <w:tcW w:w="1347" w:type="dxa"/>
            <w:tcBorders>
              <w:top w:val="single" w:sz="8" w:space="0" w:color="008000"/>
              <w:bottom w:val="single" w:sz="8" w:space="0" w:color="008000"/>
            </w:tcBorders>
          </w:tcPr>
          <w:p w14:paraId="5184C0EE" w14:textId="77777777" w:rsidR="00512F18" w:rsidRDefault="002A51B4">
            <w:pPr>
              <w:pStyle w:val="affb"/>
              <w:ind w:firstLineChars="0" w:firstLine="0"/>
              <w:jc w:val="center"/>
              <w:rPr>
                <w:rFonts w:ascii="Times New Roman" w:hAnsi="Times New Roman"/>
              </w:rPr>
            </w:pPr>
            <w:r>
              <w:rPr>
                <w:rFonts w:ascii="Times New Roman" w:hAnsi="Times New Roman" w:hint="eastAsia"/>
              </w:rPr>
              <w:t>输出</w:t>
            </w:r>
          </w:p>
        </w:tc>
        <w:tc>
          <w:tcPr>
            <w:tcW w:w="1298" w:type="dxa"/>
            <w:tcBorders>
              <w:top w:val="single" w:sz="8" w:space="0" w:color="008000"/>
              <w:bottom w:val="single" w:sz="8" w:space="0" w:color="008000"/>
            </w:tcBorders>
          </w:tcPr>
          <w:p w14:paraId="6CEA58FA"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332" w:type="dxa"/>
            <w:tcBorders>
              <w:top w:val="single" w:sz="8" w:space="0" w:color="008000"/>
              <w:bottom w:val="single" w:sz="8" w:space="0" w:color="008000"/>
            </w:tcBorders>
          </w:tcPr>
          <w:p w14:paraId="75646BF3" w14:textId="77777777" w:rsidR="00512F18" w:rsidRDefault="002A51B4">
            <w:pPr>
              <w:pStyle w:val="affb"/>
              <w:ind w:firstLineChars="0" w:firstLine="0"/>
              <w:jc w:val="center"/>
              <w:rPr>
                <w:rFonts w:ascii="Times New Roman" w:hAnsi="Times New Roman"/>
              </w:rPr>
            </w:pPr>
            <w:r>
              <w:rPr>
                <w:rFonts w:ascii="Times New Roman" w:hAnsi="Times New Roman" w:hint="eastAsia"/>
              </w:rPr>
              <w:t>当前指令为</w:t>
            </w:r>
            <w:proofErr w:type="spellStart"/>
            <w:r>
              <w:rPr>
                <w:rFonts w:ascii="Times New Roman" w:hAnsi="Times New Roman" w:hint="eastAsia"/>
              </w:rPr>
              <w:t>beq</w:t>
            </w:r>
            <w:proofErr w:type="spellEnd"/>
            <w:r>
              <w:rPr>
                <w:rFonts w:ascii="Times New Roman" w:hAnsi="Times New Roman" w:hint="eastAsia"/>
              </w:rPr>
              <w:t>指令时输出为</w:t>
            </w:r>
            <w:r>
              <w:rPr>
                <w:rFonts w:ascii="Times New Roman" w:hAnsi="Times New Roman" w:hint="eastAsia"/>
              </w:rPr>
              <w:t>1</w:t>
            </w:r>
          </w:p>
        </w:tc>
      </w:tr>
      <w:tr w:rsidR="00512F18" w14:paraId="709C2A76" w14:textId="77777777">
        <w:trPr>
          <w:jc w:val="center"/>
        </w:trPr>
        <w:tc>
          <w:tcPr>
            <w:tcW w:w="1068" w:type="dxa"/>
            <w:tcBorders>
              <w:top w:val="single" w:sz="8" w:space="0" w:color="008000"/>
              <w:bottom w:val="single" w:sz="8" w:space="0" w:color="008000"/>
            </w:tcBorders>
          </w:tcPr>
          <w:p w14:paraId="71DFF0E2" w14:textId="77777777" w:rsidR="00512F18" w:rsidRDefault="002A51B4">
            <w:pPr>
              <w:pStyle w:val="affb"/>
              <w:ind w:firstLineChars="0" w:firstLine="0"/>
              <w:jc w:val="center"/>
              <w:rPr>
                <w:rFonts w:ascii="Times New Roman" w:hAnsi="Times New Roman"/>
              </w:rPr>
            </w:pPr>
            <w:r>
              <w:rPr>
                <w:rFonts w:ascii="Times New Roman" w:hAnsi="Times New Roman" w:hint="eastAsia"/>
              </w:rPr>
              <w:t>ADDI</w:t>
            </w:r>
          </w:p>
        </w:tc>
        <w:tc>
          <w:tcPr>
            <w:tcW w:w="1347" w:type="dxa"/>
            <w:tcBorders>
              <w:top w:val="single" w:sz="8" w:space="0" w:color="008000"/>
              <w:bottom w:val="single" w:sz="8" w:space="0" w:color="008000"/>
            </w:tcBorders>
          </w:tcPr>
          <w:p w14:paraId="3728F20F" w14:textId="77777777" w:rsidR="00512F18" w:rsidRDefault="002A51B4">
            <w:pPr>
              <w:pStyle w:val="affb"/>
              <w:ind w:firstLineChars="0" w:firstLine="0"/>
              <w:jc w:val="center"/>
              <w:rPr>
                <w:rFonts w:ascii="Times New Roman" w:hAnsi="Times New Roman"/>
              </w:rPr>
            </w:pPr>
            <w:r>
              <w:rPr>
                <w:rFonts w:ascii="Times New Roman" w:hAnsi="Times New Roman" w:hint="eastAsia"/>
              </w:rPr>
              <w:t>输出</w:t>
            </w:r>
          </w:p>
        </w:tc>
        <w:tc>
          <w:tcPr>
            <w:tcW w:w="1298" w:type="dxa"/>
            <w:tcBorders>
              <w:top w:val="single" w:sz="8" w:space="0" w:color="008000"/>
              <w:bottom w:val="single" w:sz="8" w:space="0" w:color="008000"/>
            </w:tcBorders>
          </w:tcPr>
          <w:p w14:paraId="38DAE8EA"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332" w:type="dxa"/>
            <w:tcBorders>
              <w:top w:val="single" w:sz="8" w:space="0" w:color="008000"/>
              <w:bottom w:val="single" w:sz="8" w:space="0" w:color="008000"/>
            </w:tcBorders>
          </w:tcPr>
          <w:p w14:paraId="41262D14" w14:textId="77777777" w:rsidR="00512F18" w:rsidRDefault="002A51B4">
            <w:pPr>
              <w:pStyle w:val="affb"/>
              <w:ind w:firstLineChars="0" w:firstLine="0"/>
              <w:jc w:val="center"/>
              <w:rPr>
                <w:rFonts w:ascii="Times New Roman" w:hAnsi="Times New Roman"/>
              </w:rPr>
            </w:pPr>
            <w:r>
              <w:rPr>
                <w:rFonts w:ascii="Times New Roman" w:hAnsi="Times New Roman" w:hint="eastAsia"/>
              </w:rPr>
              <w:t>当前指令为</w:t>
            </w:r>
            <w:proofErr w:type="spellStart"/>
            <w:r>
              <w:rPr>
                <w:rFonts w:ascii="Times New Roman" w:hAnsi="Times New Roman" w:hint="eastAsia"/>
              </w:rPr>
              <w:t>addi</w:t>
            </w:r>
            <w:proofErr w:type="spellEnd"/>
            <w:r>
              <w:rPr>
                <w:rFonts w:ascii="Times New Roman" w:hAnsi="Times New Roman" w:hint="eastAsia"/>
              </w:rPr>
              <w:t>指令时输出为</w:t>
            </w:r>
            <w:r>
              <w:rPr>
                <w:rFonts w:ascii="Times New Roman" w:hAnsi="Times New Roman" w:hint="eastAsia"/>
              </w:rPr>
              <w:t>1</w:t>
            </w:r>
          </w:p>
        </w:tc>
      </w:tr>
    </w:tbl>
    <w:p w14:paraId="3215D4AC" w14:textId="77777777" w:rsidR="00512F18" w:rsidRDefault="00512F18">
      <w:pPr>
        <w:pStyle w:val="a3"/>
        <w:ind w:firstLine="480"/>
      </w:pPr>
    </w:p>
    <w:p w14:paraId="0A8CA23B" w14:textId="77777777" w:rsidR="00512F18" w:rsidRDefault="002A51B4">
      <w:pPr>
        <w:pStyle w:val="a3"/>
        <w:ind w:firstLine="480"/>
      </w:pPr>
      <w:r>
        <w:rPr>
          <w:rFonts w:hint="eastAsia"/>
        </w:rPr>
        <w:lastRenderedPageBreak/>
        <w:t>子电路要求将输入的指令字</w:t>
      </w:r>
      <w:r>
        <w:rPr>
          <w:rFonts w:hint="eastAsia"/>
        </w:rPr>
        <w:t>IR</w:t>
      </w:r>
      <w:r>
        <w:rPr>
          <w:rFonts w:hint="eastAsia"/>
        </w:rPr>
        <w:t>进行译码（</w:t>
      </w:r>
      <w:r>
        <w:rPr>
          <w:rFonts w:hint="eastAsia"/>
        </w:rPr>
        <w:t>IR</w:t>
      </w:r>
      <w:r>
        <w:rPr>
          <w:rFonts w:hint="eastAsia"/>
        </w:rPr>
        <w:t>已提前分为了</w:t>
      </w:r>
      <w:r>
        <w:rPr>
          <w:rFonts w:hint="eastAsia"/>
        </w:rPr>
        <w:t>OP</w:t>
      </w:r>
      <w:r>
        <w:rPr>
          <w:rFonts w:hint="eastAsia"/>
        </w:rPr>
        <w:t>和</w:t>
      </w:r>
      <w:r>
        <w:rPr>
          <w:rFonts w:hint="eastAsia"/>
        </w:rPr>
        <w:t>FUNC</w:t>
      </w:r>
      <w:r>
        <w:rPr>
          <w:rFonts w:hint="eastAsia"/>
        </w:rPr>
        <w:t>两部分），判断是否为</w:t>
      </w:r>
      <w:r>
        <w:rPr>
          <w:rFonts w:hint="eastAsia"/>
        </w:rPr>
        <w:t>LW</w:t>
      </w:r>
      <w:r>
        <w:rPr>
          <w:rFonts w:hint="eastAsia"/>
        </w:rPr>
        <w:t>/</w:t>
      </w:r>
      <w:r>
        <w:rPr>
          <w:rFonts w:hint="eastAsia"/>
        </w:rPr>
        <w:t>SW</w:t>
      </w:r>
      <w:r>
        <w:rPr>
          <w:rFonts w:hint="eastAsia"/>
        </w:rPr>
        <w:t>/</w:t>
      </w:r>
      <w:r>
        <w:rPr>
          <w:rFonts w:hint="eastAsia"/>
        </w:rPr>
        <w:t>BEQ</w:t>
      </w:r>
      <w:r>
        <w:rPr>
          <w:rFonts w:hint="eastAsia"/>
        </w:rPr>
        <w:t>/</w:t>
      </w:r>
      <w:r>
        <w:rPr>
          <w:rFonts w:hint="eastAsia"/>
        </w:rPr>
        <w:t>ADDI</w:t>
      </w:r>
      <w:r>
        <w:rPr>
          <w:rFonts w:hint="eastAsia"/>
        </w:rPr>
        <w:t>/</w:t>
      </w:r>
      <w:r>
        <w:rPr>
          <w:rFonts w:hint="eastAsia"/>
        </w:rPr>
        <w:t>SLT</w:t>
      </w:r>
      <w:r>
        <w:rPr>
          <w:rFonts w:hint="eastAsia"/>
        </w:rPr>
        <w:t>或其他指令，查阅</w:t>
      </w:r>
      <w:r>
        <w:rPr>
          <w:rFonts w:hint="eastAsia"/>
        </w:rPr>
        <w:t>MIPS32</w:t>
      </w:r>
      <w:r>
        <w:rPr>
          <w:rFonts w:hint="eastAsia"/>
        </w:rPr>
        <w:t>指令手册可知各指令对应的</w:t>
      </w:r>
      <w:r>
        <w:rPr>
          <w:rFonts w:hint="eastAsia"/>
        </w:rPr>
        <w:t>OP</w:t>
      </w:r>
      <w:r>
        <w:rPr>
          <w:rFonts w:hint="eastAsia"/>
        </w:rPr>
        <w:t>与</w:t>
      </w:r>
      <w:r>
        <w:rPr>
          <w:rFonts w:hint="eastAsia"/>
        </w:rPr>
        <w:t>FUNC</w:t>
      </w:r>
      <w:r>
        <w:rPr>
          <w:rFonts w:hint="eastAsia"/>
        </w:rPr>
        <w:t>如表</w:t>
      </w:r>
      <w:r>
        <w:rPr>
          <w:rFonts w:hint="eastAsia"/>
        </w:rPr>
        <w:t>1</w:t>
      </w:r>
      <w:r>
        <w:rPr>
          <w:rFonts w:hint="eastAsia"/>
        </w:rPr>
        <w:t>-</w:t>
      </w:r>
      <w:r>
        <w:rPr>
          <w:rFonts w:hint="eastAsia"/>
        </w:rPr>
        <w:t>2</w:t>
      </w:r>
      <w:r>
        <w:rPr>
          <w:rFonts w:hint="eastAsia"/>
        </w:rPr>
        <w:t>所示。</w:t>
      </w:r>
    </w:p>
    <w:p w14:paraId="50385972" w14:textId="77777777" w:rsidR="00512F18" w:rsidRDefault="002A51B4">
      <w:pPr>
        <w:pStyle w:val="a8"/>
        <w:keepNext/>
        <w:spacing w:beforeLines="0" w:before="91" w:afterLines="0" w:after="91"/>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Pr>
          <w:rFonts w:ascii="Times New Roman" w:hAnsi="Times New Roman"/>
        </w:rPr>
        <w:t>1</w:t>
      </w:r>
      <w:r>
        <w:fldChar w:fldCharType="end"/>
      </w:r>
      <w:r>
        <w:rPr>
          <w:rFonts w:hint="eastAsia"/>
        </w:rPr>
        <w:t>-</w:t>
      </w:r>
      <w:r>
        <w:rPr>
          <w:rFonts w:ascii="Times New Roman" w:hAnsi="Times New Roman" w:hint="eastAsia"/>
        </w:rPr>
        <w:t>2</w:t>
      </w:r>
      <w:r>
        <w:t xml:space="preserve"> </w:t>
      </w:r>
      <w:r>
        <w:rPr>
          <w:rFonts w:hint="eastAsia"/>
        </w:rPr>
        <w:t>各指令对应</w:t>
      </w:r>
      <w:r>
        <w:rPr>
          <w:rFonts w:ascii="Times New Roman" w:hAnsi="Times New Roman" w:hint="eastAsia"/>
        </w:rPr>
        <w:t>OP</w:t>
      </w:r>
      <w:r>
        <w:rPr>
          <w:rFonts w:hint="eastAsia"/>
        </w:rPr>
        <w:t>及</w:t>
      </w:r>
      <w:r>
        <w:rPr>
          <w:rFonts w:ascii="Times New Roman" w:hAnsi="Times New Roman" w:hint="eastAsia"/>
        </w:rPr>
        <w:t>FUNC</w:t>
      </w:r>
      <w:r>
        <w:rPr>
          <w:rFonts w:hint="eastAsia"/>
        </w:rPr>
        <w:t>的值</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341"/>
        <w:gridCol w:w="2740"/>
        <w:gridCol w:w="3474"/>
      </w:tblGrid>
      <w:tr w:rsidR="00512F18" w14:paraId="4277B877" w14:textId="77777777">
        <w:trPr>
          <w:jc w:val="center"/>
        </w:trPr>
        <w:tc>
          <w:tcPr>
            <w:tcW w:w="1341" w:type="dxa"/>
            <w:tcBorders>
              <w:top w:val="single" w:sz="12" w:space="0" w:color="008000"/>
              <w:bottom w:val="single" w:sz="8" w:space="0" w:color="008000"/>
            </w:tcBorders>
          </w:tcPr>
          <w:p w14:paraId="1CCC441B" w14:textId="77777777" w:rsidR="00512F18" w:rsidRDefault="002A51B4">
            <w:pPr>
              <w:pStyle w:val="affb"/>
              <w:ind w:firstLineChars="0" w:firstLine="0"/>
              <w:jc w:val="center"/>
            </w:pPr>
            <w:r>
              <w:rPr>
                <w:rFonts w:hint="eastAsia"/>
              </w:rPr>
              <w:t>指令</w:t>
            </w:r>
          </w:p>
        </w:tc>
        <w:tc>
          <w:tcPr>
            <w:tcW w:w="2740" w:type="dxa"/>
            <w:tcBorders>
              <w:top w:val="single" w:sz="12" w:space="0" w:color="008000"/>
              <w:bottom w:val="single" w:sz="8" w:space="0" w:color="008000"/>
            </w:tcBorders>
          </w:tcPr>
          <w:p w14:paraId="635D838B" w14:textId="77777777" w:rsidR="00512F18" w:rsidRDefault="002A51B4">
            <w:pPr>
              <w:pStyle w:val="affb"/>
              <w:ind w:firstLineChars="0" w:firstLine="0"/>
              <w:jc w:val="center"/>
              <w:rPr>
                <w:rFonts w:ascii="Times New Roman" w:hAnsi="Times New Roman"/>
              </w:rPr>
            </w:pPr>
            <w:r>
              <w:rPr>
                <w:rFonts w:ascii="Times New Roman" w:hAnsi="Times New Roman"/>
              </w:rPr>
              <w:t>OP</w:t>
            </w:r>
          </w:p>
        </w:tc>
        <w:tc>
          <w:tcPr>
            <w:tcW w:w="3474" w:type="dxa"/>
            <w:tcBorders>
              <w:top w:val="single" w:sz="12" w:space="0" w:color="008000"/>
              <w:bottom w:val="single" w:sz="8" w:space="0" w:color="008000"/>
            </w:tcBorders>
          </w:tcPr>
          <w:p w14:paraId="158C4D21" w14:textId="77777777" w:rsidR="00512F18" w:rsidRDefault="002A51B4">
            <w:pPr>
              <w:pStyle w:val="affb"/>
              <w:ind w:firstLineChars="0" w:firstLine="0"/>
              <w:jc w:val="center"/>
              <w:rPr>
                <w:rFonts w:ascii="Times New Roman" w:hAnsi="Times New Roman"/>
              </w:rPr>
            </w:pPr>
            <w:r>
              <w:rPr>
                <w:rFonts w:ascii="Times New Roman" w:hAnsi="Times New Roman"/>
              </w:rPr>
              <w:t>FUNC</w:t>
            </w:r>
          </w:p>
        </w:tc>
      </w:tr>
      <w:tr w:rsidR="00512F18" w14:paraId="33227BE5" w14:textId="77777777">
        <w:trPr>
          <w:jc w:val="center"/>
        </w:trPr>
        <w:tc>
          <w:tcPr>
            <w:tcW w:w="1341" w:type="dxa"/>
            <w:tcBorders>
              <w:top w:val="single" w:sz="8" w:space="0" w:color="008000"/>
              <w:bottom w:val="single" w:sz="8" w:space="0" w:color="008000"/>
            </w:tcBorders>
          </w:tcPr>
          <w:p w14:paraId="05EC8008" w14:textId="77777777" w:rsidR="00512F18" w:rsidRDefault="002A51B4">
            <w:pPr>
              <w:pStyle w:val="affb"/>
              <w:ind w:firstLineChars="0" w:firstLine="0"/>
              <w:jc w:val="center"/>
              <w:rPr>
                <w:rFonts w:ascii="Times New Roman" w:hAnsi="Times New Roman"/>
              </w:rPr>
            </w:pPr>
            <w:r>
              <w:rPr>
                <w:rFonts w:ascii="Times New Roman" w:hAnsi="Times New Roman"/>
              </w:rPr>
              <w:t>SLT</w:t>
            </w:r>
          </w:p>
        </w:tc>
        <w:tc>
          <w:tcPr>
            <w:tcW w:w="2740" w:type="dxa"/>
            <w:tcBorders>
              <w:top w:val="single" w:sz="8" w:space="0" w:color="008000"/>
              <w:bottom w:val="single" w:sz="8" w:space="0" w:color="008000"/>
            </w:tcBorders>
          </w:tcPr>
          <w:p w14:paraId="5CF85B5E" w14:textId="77777777" w:rsidR="00512F18" w:rsidRDefault="002A51B4">
            <w:pPr>
              <w:pStyle w:val="affb"/>
              <w:ind w:firstLineChars="0" w:firstLine="0"/>
              <w:jc w:val="center"/>
              <w:rPr>
                <w:rFonts w:ascii="Times New Roman" w:hAnsi="Times New Roman"/>
              </w:rPr>
            </w:pPr>
            <w:r>
              <w:rPr>
                <w:rFonts w:ascii="Times New Roman" w:hAnsi="Times New Roman"/>
              </w:rPr>
              <w:t>000000</w:t>
            </w:r>
          </w:p>
        </w:tc>
        <w:tc>
          <w:tcPr>
            <w:tcW w:w="3474" w:type="dxa"/>
            <w:tcBorders>
              <w:top w:val="single" w:sz="8" w:space="0" w:color="008000"/>
              <w:bottom w:val="single" w:sz="8" w:space="0" w:color="008000"/>
            </w:tcBorders>
          </w:tcPr>
          <w:p w14:paraId="3ED60249" w14:textId="77777777" w:rsidR="00512F18" w:rsidRDefault="002A51B4">
            <w:pPr>
              <w:pStyle w:val="affb"/>
              <w:ind w:firstLineChars="0" w:firstLine="0"/>
              <w:jc w:val="center"/>
              <w:rPr>
                <w:rFonts w:ascii="Times New Roman" w:hAnsi="Times New Roman"/>
              </w:rPr>
            </w:pPr>
            <w:r>
              <w:rPr>
                <w:rFonts w:ascii="Times New Roman" w:hAnsi="Times New Roman"/>
              </w:rPr>
              <w:t>101010</w:t>
            </w:r>
          </w:p>
        </w:tc>
      </w:tr>
      <w:tr w:rsidR="00512F18" w14:paraId="2F44511D" w14:textId="77777777">
        <w:trPr>
          <w:jc w:val="center"/>
        </w:trPr>
        <w:tc>
          <w:tcPr>
            <w:tcW w:w="1341" w:type="dxa"/>
            <w:tcBorders>
              <w:top w:val="single" w:sz="8" w:space="0" w:color="008000"/>
              <w:bottom w:val="single" w:sz="8" w:space="0" w:color="008000"/>
            </w:tcBorders>
          </w:tcPr>
          <w:p w14:paraId="4CF7BDB5" w14:textId="77777777" w:rsidR="00512F18" w:rsidRDefault="002A51B4">
            <w:pPr>
              <w:pStyle w:val="affb"/>
              <w:ind w:firstLineChars="0" w:firstLine="0"/>
              <w:jc w:val="center"/>
              <w:rPr>
                <w:rFonts w:ascii="Times New Roman" w:hAnsi="Times New Roman"/>
              </w:rPr>
            </w:pPr>
            <w:r>
              <w:rPr>
                <w:rFonts w:ascii="Times New Roman" w:hAnsi="Times New Roman"/>
              </w:rPr>
              <w:t>BEQ</w:t>
            </w:r>
          </w:p>
        </w:tc>
        <w:tc>
          <w:tcPr>
            <w:tcW w:w="2740" w:type="dxa"/>
            <w:tcBorders>
              <w:top w:val="single" w:sz="8" w:space="0" w:color="008000"/>
              <w:bottom w:val="single" w:sz="8" w:space="0" w:color="008000"/>
            </w:tcBorders>
          </w:tcPr>
          <w:p w14:paraId="5735A776" w14:textId="77777777" w:rsidR="00512F18" w:rsidRDefault="002A51B4">
            <w:pPr>
              <w:pStyle w:val="affb"/>
              <w:ind w:firstLineChars="0" w:firstLine="0"/>
              <w:jc w:val="center"/>
              <w:rPr>
                <w:rFonts w:ascii="Times New Roman" w:hAnsi="Times New Roman"/>
              </w:rPr>
            </w:pPr>
            <w:r>
              <w:rPr>
                <w:rFonts w:ascii="Times New Roman" w:hAnsi="Times New Roman"/>
              </w:rPr>
              <w:t>000100</w:t>
            </w:r>
          </w:p>
        </w:tc>
        <w:tc>
          <w:tcPr>
            <w:tcW w:w="3474" w:type="dxa"/>
            <w:tcBorders>
              <w:top w:val="single" w:sz="8" w:space="0" w:color="008000"/>
              <w:bottom w:val="single" w:sz="8" w:space="0" w:color="008000"/>
            </w:tcBorders>
          </w:tcPr>
          <w:p w14:paraId="40664A7C" w14:textId="77777777" w:rsidR="00512F18" w:rsidRDefault="002A51B4">
            <w:pPr>
              <w:pStyle w:val="affb"/>
              <w:ind w:firstLineChars="0" w:firstLine="0"/>
              <w:jc w:val="center"/>
              <w:rPr>
                <w:rFonts w:ascii="Times New Roman" w:hAnsi="Times New Roman"/>
              </w:rPr>
            </w:pPr>
            <w:r>
              <w:rPr>
                <w:rFonts w:ascii="Times New Roman" w:hAnsi="Times New Roman"/>
              </w:rPr>
              <w:t>/</w:t>
            </w:r>
          </w:p>
        </w:tc>
      </w:tr>
      <w:tr w:rsidR="00512F18" w14:paraId="1D683335" w14:textId="77777777">
        <w:trPr>
          <w:jc w:val="center"/>
        </w:trPr>
        <w:tc>
          <w:tcPr>
            <w:tcW w:w="1341" w:type="dxa"/>
            <w:tcBorders>
              <w:top w:val="single" w:sz="8" w:space="0" w:color="008000"/>
              <w:bottom w:val="single" w:sz="8" w:space="0" w:color="008000"/>
            </w:tcBorders>
          </w:tcPr>
          <w:p w14:paraId="6AE885BF" w14:textId="77777777" w:rsidR="00512F18" w:rsidRDefault="002A51B4">
            <w:pPr>
              <w:pStyle w:val="affb"/>
              <w:ind w:firstLineChars="0" w:firstLine="0"/>
              <w:jc w:val="center"/>
              <w:rPr>
                <w:rFonts w:ascii="Times New Roman" w:hAnsi="Times New Roman"/>
              </w:rPr>
            </w:pPr>
            <w:r>
              <w:rPr>
                <w:rFonts w:ascii="Times New Roman" w:hAnsi="Times New Roman"/>
              </w:rPr>
              <w:t>ADDI</w:t>
            </w:r>
          </w:p>
        </w:tc>
        <w:tc>
          <w:tcPr>
            <w:tcW w:w="2740" w:type="dxa"/>
            <w:tcBorders>
              <w:top w:val="single" w:sz="8" w:space="0" w:color="008000"/>
              <w:bottom w:val="single" w:sz="8" w:space="0" w:color="008000"/>
            </w:tcBorders>
          </w:tcPr>
          <w:p w14:paraId="755FE3C6" w14:textId="77777777" w:rsidR="00512F18" w:rsidRDefault="002A51B4">
            <w:pPr>
              <w:pStyle w:val="affb"/>
              <w:ind w:firstLineChars="0" w:firstLine="0"/>
              <w:jc w:val="center"/>
              <w:rPr>
                <w:rFonts w:ascii="Times New Roman" w:hAnsi="Times New Roman"/>
              </w:rPr>
            </w:pPr>
            <w:r>
              <w:rPr>
                <w:rFonts w:ascii="Times New Roman" w:hAnsi="Times New Roman"/>
              </w:rPr>
              <w:t>001000</w:t>
            </w:r>
          </w:p>
        </w:tc>
        <w:tc>
          <w:tcPr>
            <w:tcW w:w="3474" w:type="dxa"/>
            <w:tcBorders>
              <w:top w:val="single" w:sz="8" w:space="0" w:color="008000"/>
              <w:bottom w:val="single" w:sz="8" w:space="0" w:color="008000"/>
            </w:tcBorders>
          </w:tcPr>
          <w:p w14:paraId="7AB218A4" w14:textId="77777777" w:rsidR="00512F18" w:rsidRDefault="002A51B4">
            <w:pPr>
              <w:pStyle w:val="affb"/>
              <w:ind w:firstLineChars="0" w:firstLine="0"/>
              <w:jc w:val="center"/>
              <w:rPr>
                <w:rFonts w:ascii="Times New Roman" w:hAnsi="Times New Roman"/>
              </w:rPr>
            </w:pPr>
            <w:r>
              <w:rPr>
                <w:rFonts w:ascii="Times New Roman" w:hAnsi="Times New Roman"/>
              </w:rPr>
              <w:t>/</w:t>
            </w:r>
          </w:p>
        </w:tc>
      </w:tr>
      <w:tr w:rsidR="00512F18" w14:paraId="3B300427" w14:textId="77777777">
        <w:trPr>
          <w:jc w:val="center"/>
        </w:trPr>
        <w:tc>
          <w:tcPr>
            <w:tcW w:w="1341" w:type="dxa"/>
            <w:tcBorders>
              <w:top w:val="single" w:sz="8" w:space="0" w:color="008000"/>
              <w:bottom w:val="single" w:sz="8" w:space="0" w:color="008000"/>
            </w:tcBorders>
          </w:tcPr>
          <w:p w14:paraId="418133D2" w14:textId="77777777" w:rsidR="00512F18" w:rsidRDefault="002A51B4">
            <w:pPr>
              <w:pStyle w:val="affb"/>
              <w:ind w:firstLineChars="0" w:firstLine="0"/>
              <w:jc w:val="center"/>
              <w:rPr>
                <w:rFonts w:ascii="Times New Roman" w:hAnsi="Times New Roman"/>
              </w:rPr>
            </w:pPr>
            <w:r>
              <w:rPr>
                <w:rFonts w:ascii="Times New Roman" w:hAnsi="Times New Roman"/>
              </w:rPr>
              <w:t>LW</w:t>
            </w:r>
          </w:p>
        </w:tc>
        <w:tc>
          <w:tcPr>
            <w:tcW w:w="2740" w:type="dxa"/>
            <w:tcBorders>
              <w:top w:val="single" w:sz="8" w:space="0" w:color="008000"/>
              <w:bottom w:val="single" w:sz="8" w:space="0" w:color="008000"/>
            </w:tcBorders>
          </w:tcPr>
          <w:p w14:paraId="14ADE8A4" w14:textId="77777777" w:rsidR="00512F18" w:rsidRDefault="002A51B4">
            <w:pPr>
              <w:pStyle w:val="affb"/>
              <w:ind w:firstLineChars="0" w:firstLine="0"/>
              <w:jc w:val="center"/>
              <w:rPr>
                <w:rFonts w:ascii="Times New Roman" w:hAnsi="Times New Roman"/>
              </w:rPr>
            </w:pPr>
            <w:r>
              <w:rPr>
                <w:rFonts w:ascii="Times New Roman" w:hAnsi="Times New Roman"/>
              </w:rPr>
              <w:t>100011</w:t>
            </w:r>
          </w:p>
        </w:tc>
        <w:tc>
          <w:tcPr>
            <w:tcW w:w="3474" w:type="dxa"/>
            <w:tcBorders>
              <w:top w:val="single" w:sz="8" w:space="0" w:color="008000"/>
              <w:bottom w:val="single" w:sz="8" w:space="0" w:color="008000"/>
            </w:tcBorders>
          </w:tcPr>
          <w:p w14:paraId="6EC29DE3" w14:textId="77777777" w:rsidR="00512F18" w:rsidRDefault="002A51B4">
            <w:pPr>
              <w:pStyle w:val="affb"/>
              <w:ind w:firstLineChars="0" w:firstLine="0"/>
              <w:jc w:val="center"/>
              <w:rPr>
                <w:rFonts w:ascii="Times New Roman" w:hAnsi="Times New Roman"/>
              </w:rPr>
            </w:pPr>
            <w:r>
              <w:rPr>
                <w:rFonts w:ascii="Times New Roman" w:hAnsi="Times New Roman"/>
              </w:rPr>
              <w:t>/</w:t>
            </w:r>
          </w:p>
        </w:tc>
      </w:tr>
      <w:tr w:rsidR="00512F18" w14:paraId="11246C72" w14:textId="77777777">
        <w:trPr>
          <w:jc w:val="center"/>
        </w:trPr>
        <w:tc>
          <w:tcPr>
            <w:tcW w:w="1341" w:type="dxa"/>
            <w:tcBorders>
              <w:top w:val="single" w:sz="8" w:space="0" w:color="008000"/>
              <w:bottom w:val="single" w:sz="8" w:space="0" w:color="008000"/>
            </w:tcBorders>
          </w:tcPr>
          <w:p w14:paraId="3C1C1B38" w14:textId="77777777" w:rsidR="00512F18" w:rsidRDefault="002A51B4">
            <w:pPr>
              <w:pStyle w:val="affb"/>
              <w:ind w:firstLineChars="0" w:firstLine="0"/>
              <w:jc w:val="center"/>
              <w:rPr>
                <w:rFonts w:ascii="Times New Roman" w:hAnsi="Times New Roman"/>
              </w:rPr>
            </w:pPr>
            <w:r>
              <w:rPr>
                <w:rFonts w:ascii="Times New Roman" w:hAnsi="Times New Roman"/>
              </w:rPr>
              <w:t>SW</w:t>
            </w:r>
          </w:p>
        </w:tc>
        <w:tc>
          <w:tcPr>
            <w:tcW w:w="2740" w:type="dxa"/>
            <w:tcBorders>
              <w:top w:val="single" w:sz="8" w:space="0" w:color="008000"/>
              <w:bottom w:val="single" w:sz="8" w:space="0" w:color="008000"/>
            </w:tcBorders>
          </w:tcPr>
          <w:p w14:paraId="1D4CFF06" w14:textId="77777777" w:rsidR="00512F18" w:rsidRDefault="002A51B4">
            <w:pPr>
              <w:pStyle w:val="affb"/>
              <w:ind w:firstLineChars="0" w:firstLine="0"/>
              <w:jc w:val="center"/>
              <w:rPr>
                <w:rFonts w:ascii="Times New Roman" w:hAnsi="Times New Roman"/>
              </w:rPr>
            </w:pPr>
            <w:r>
              <w:rPr>
                <w:rFonts w:ascii="Times New Roman" w:hAnsi="Times New Roman"/>
              </w:rPr>
              <w:t>101011</w:t>
            </w:r>
          </w:p>
        </w:tc>
        <w:tc>
          <w:tcPr>
            <w:tcW w:w="3474" w:type="dxa"/>
            <w:tcBorders>
              <w:top w:val="single" w:sz="8" w:space="0" w:color="008000"/>
              <w:bottom w:val="single" w:sz="8" w:space="0" w:color="008000"/>
            </w:tcBorders>
          </w:tcPr>
          <w:p w14:paraId="2DE04E31" w14:textId="77777777" w:rsidR="00512F18" w:rsidRDefault="002A51B4">
            <w:pPr>
              <w:pStyle w:val="affb"/>
              <w:ind w:firstLineChars="0" w:firstLine="0"/>
              <w:jc w:val="center"/>
              <w:rPr>
                <w:rFonts w:ascii="Times New Roman" w:hAnsi="Times New Roman"/>
              </w:rPr>
            </w:pPr>
            <w:r>
              <w:rPr>
                <w:rFonts w:ascii="Times New Roman" w:hAnsi="Times New Roman"/>
              </w:rPr>
              <w:t>/</w:t>
            </w:r>
          </w:p>
        </w:tc>
      </w:tr>
    </w:tbl>
    <w:p w14:paraId="3D60FF32" w14:textId="77777777" w:rsidR="00512F18" w:rsidRDefault="002A51B4">
      <w:pPr>
        <w:pStyle w:val="a3"/>
        <w:ind w:firstLine="480"/>
      </w:pPr>
      <w:r>
        <w:rPr>
          <w:rFonts w:hint="eastAsia"/>
        </w:rPr>
        <w:t>故只需要将</w:t>
      </w:r>
      <w:r>
        <w:rPr>
          <w:rFonts w:hint="eastAsia"/>
        </w:rPr>
        <w:t>OP</w:t>
      </w:r>
      <w:r>
        <w:rPr>
          <w:rFonts w:hint="eastAsia"/>
        </w:rPr>
        <w:t>和</w:t>
      </w:r>
      <w:r>
        <w:rPr>
          <w:rFonts w:hint="eastAsia"/>
        </w:rPr>
        <w:t>FUNC</w:t>
      </w:r>
      <w:r>
        <w:rPr>
          <w:rFonts w:hint="eastAsia"/>
        </w:rPr>
        <w:t>分别与对应的常数进行比较即可，不是</w:t>
      </w:r>
      <w:r>
        <w:rPr>
          <w:rFonts w:hint="eastAsia"/>
        </w:rPr>
        <w:t>LW</w:t>
      </w:r>
      <w:r>
        <w:rPr>
          <w:rFonts w:hint="eastAsia"/>
        </w:rPr>
        <w:t>/</w:t>
      </w:r>
      <w:r>
        <w:rPr>
          <w:rFonts w:hint="eastAsia"/>
        </w:rPr>
        <w:t>SW</w:t>
      </w:r>
      <w:r>
        <w:rPr>
          <w:rFonts w:hint="eastAsia"/>
        </w:rPr>
        <w:t>/</w:t>
      </w:r>
      <w:r>
        <w:rPr>
          <w:rFonts w:hint="eastAsia"/>
        </w:rPr>
        <w:t>BEQ</w:t>
      </w:r>
      <w:r>
        <w:rPr>
          <w:rFonts w:hint="eastAsia"/>
        </w:rPr>
        <w:t>/</w:t>
      </w:r>
      <w:r>
        <w:rPr>
          <w:rFonts w:hint="eastAsia"/>
        </w:rPr>
        <w:t>ADDI</w:t>
      </w:r>
      <w:r>
        <w:rPr>
          <w:rFonts w:hint="eastAsia"/>
        </w:rPr>
        <w:t>/</w:t>
      </w:r>
      <w:r>
        <w:rPr>
          <w:rFonts w:hint="eastAsia"/>
        </w:rPr>
        <w:t>SLT</w:t>
      </w:r>
      <w:r>
        <w:rPr>
          <w:rFonts w:hint="eastAsia"/>
        </w:rPr>
        <w:t>这五种指令时，</w:t>
      </w:r>
      <w:proofErr w:type="spellStart"/>
      <w:r>
        <w:rPr>
          <w:rFonts w:hint="eastAsia"/>
        </w:rPr>
        <w:t>Otherlnstr</w:t>
      </w:r>
      <w:proofErr w:type="spellEnd"/>
      <w:r>
        <w:rPr>
          <w:rFonts w:hint="eastAsia"/>
        </w:rPr>
        <w:t>输出为</w:t>
      </w:r>
      <w:r>
        <w:rPr>
          <w:rFonts w:hint="eastAsia"/>
        </w:rPr>
        <w:t>1</w:t>
      </w:r>
      <w:r>
        <w:rPr>
          <w:rFonts w:hint="eastAsia"/>
        </w:rPr>
        <w:t>。</w:t>
      </w:r>
    </w:p>
    <w:p w14:paraId="4D2AFA54" w14:textId="77777777" w:rsidR="00512F18" w:rsidRDefault="002A51B4">
      <w:pPr>
        <w:pStyle w:val="a3"/>
        <w:ind w:firstLine="480"/>
      </w:pPr>
      <w:r>
        <w:rPr>
          <w:rFonts w:hint="eastAsia"/>
        </w:rPr>
        <w:t>电路图如图</w:t>
      </w:r>
      <w:r>
        <w:rPr>
          <w:rFonts w:hint="eastAsia"/>
        </w:rPr>
        <w:t>1</w:t>
      </w:r>
      <w:r>
        <w:rPr>
          <w:rFonts w:hint="eastAsia"/>
        </w:rPr>
        <w:t>-</w:t>
      </w:r>
      <w:r>
        <w:rPr>
          <w:rFonts w:hint="eastAsia"/>
        </w:rPr>
        <w:t>1</w:t>
      </w:r>
      <w:r>
        <w:rPr>
          <w:rFonts w:hint="eastAsia"/>
        </w:rPr>
        <w:t>所示。</w:t>
      </w:r>
    </w:p>
    <w:p w14:paraId="04D24834" w14:textId="77777777" w:rsidR="00512F18" w:rsidRDefault="002A51B4">
      <w:pPr>
        <w:pStyle w:val="a3"/>
        <w:ind w:firstLineChars="0" w:firstLine="0"/>
        <w:jc w:val="center"/>
      </w:pPr>
      <w:r>
        <w:rPr>
          <w:noProof/>
        </w:rPr>
        <w:drawing>
          <wp:inline distT="0" distB="0" distL="114300" distR="114300" wp14:anchorId="675AB1EA" wp14:editId="1D685572">
            <wp:extent cx="3082290" cy="1706245"/>
            <wp:effectExtent l="0" t="0" r="11430" b="63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22"/>
                    <a:stretch>
                      <a:fillRect/>
                    </a:stretch>
                  </pic:blipFill>
                  <pic:spPr>
                    <a:xfrm>
                      <a:off x="0" y="0"/>
                      <a:ext cx="3082290" cy="1706245"/>
                    </a:xfrm>
                    <a:prstGeom prst="rect">
                      <a:avLst/>
                    </a:prstGeom>
                    <a:noFill/>
                    <a:ln>
                      <a:noFill/>
                    </a:ln>
                  </pic:spPr>
                </pic:pic>
              </a:graphicData>
            </a:graphic>
          </wp:inline>
        </w:drawing>
      </w:r>
    </w:p>
    <w:p w14:paraId="1228A4A5" w14:textId="77777777" w:rsidR="00512F18" w:rsidRDefault="002A51B4">
      <w:pPr>
        <w:pStyle w:val="a8"/>
        <w:keepNext/>
        <w:spacing w:before="91" w:after="91"/>
      </w:pPr>
      <w:r>
        <w:rPr>
          <w:rFonts w:hint="eastAsia"/>
        </w:rPr>
        <w:t>图</w:t>
      </w:r>
      <w:r>
        <w:rPr>
          <w:rFonts w:ascii="Times New Roman" w:hAnsi="Times New Roman" w:hint="eastAsia"/>
        </w:rPr>
        <w:t>1</w:t>
      </w:r>
      <w:r>
        <w:rPr>
          <w:rFonts w:hint="eastAsia"/>
        </w:rPr>
        <w:t>-</w:t>
      </w:r>
      <w:r>
        <w:rPr>
          <w:rFonts w:ascii="Times New Roman" w:hAnsi="Times New Roman" w:hint="eastAsia"/>
        </w:rPr>
        <w:t>1</w:t>
      </w:r>
      <w:r>
        <w:rPr>
          <w:rFonts w:hint="eastAsia"/>
        </w:rPr>
        <w:t xml:space="preserve"> </w:t>
      </w:r>
      <w:r>
        <w:rPr>
          <w:rFonts w:hint="eastAsia"/>
        </w:rPr>
        <w:t>指令译码器电路图</w:t>
      </w:r>
    </w:p>
    <w:p w14:paraId="3C4118CC" w14:textId="77777777" w:rsidR="00512F18" w:rsidRDefault="002A51B4">
      <w:pPr>
        <w:pStyle w:val="30"/>
        <w:spacing w:beforeLines="0" w:before="229" w:afterLines="0" w:after="229"/>
      </w:pPr>
      <w:r>
        <w:rPr>
          <w:rFonts w:hint="eastAsia"/>
        </w:rPr>
        <w:t>支持中断的微程序入口查找逻辑</w:t>
      </w:r>
    </w:p>
    <w:p w14:paraId="28610F32" w14:textId="77777777" w:rsidR="00512F18" w:rsidRDefault="002A51B4">
      <w:pPr>
        <w:pStyle w:val="a3"/>
        <w:ind w:firstLine="480"/>
      </w:pPr>
      <w:r>
        <w:rPr>
          <w:rFonts w:hint="eastAsia"/>
        </w:rPr>
        <w:t>子电路引脚功能如表</w:t>
      </w:r>
      <w:r>
        <w:rPr>
          <w:rFonts w:hint="eastAsia"/>
        </w:rPr>
        <w:t>1</w:t>
      </w:r>
      <w:r>
        <w:rPr>
          <w:rFonts w:hint="eastAsia"/>
        </w:rPr>
        <w:t>-</w:t>
      </w:r>
      <w:r>
        <w:rPr>
          <w:rFonts w:hint="eastAsia"/>
        </w:rPr>
        <w:t>3</w:t>
      </w:r>
      <w:r>
        <w:rPr>
          <w:rFonts w:hint="eastAsia"/>
        </w:rPr>
        <w:t>所示。</w:t>
      </w:r>
    </w:p>
    <w:p w14:paraId="2E90B6C6" w14:textId="77777777" w:rsidR="00512F18" w:rsidRDefault="002A51B4">
      <w:pPr>
        <w:pStyle w:val="a8"/>
        <w:keepNext/>
        <w:spacing w:beforeLines="0" w:before="91" w:afterLines="0" w:after="91"/>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Pr>
          <w:rFonts w:ascii="Times New Roman" w:hAnsi="Times New Roman"/>
        </w:rPr>
        <w:t>1</w:t>
      </w:r>
      <w:r>
        <w:fldChar w:fldCharType="end"/>
      </w:r>
      <w:r>
        <w:rPr>
          <w:rFonts w:hint="eastAsia"/>
        </w:rPr>
        <w:t>-</w:t>
      </w:r>
      <w:r>
        <w:rPr>
          <w:rFonts w:ascii="Times New Roman" w:hAnsi="Times New Roman" w:hint="eastAsia"/>
        </w:rPr>
        <w:t>3</w:t>
      </w:r>
      <w:r>
        <w:t xml:space="preserve"> </w:t>
      </w:r>
      <w:r>
        <w:rPr>
          <w:rFonts w:hint="eastAsia"/>
        </w:rPr>
        <w:t>支持中断的微程序入口查找逻辑电路引脚和功能描述</w:t>
      </w:r>
    </w:p>
    <w:tbl>
      <w:tblPr>
        <w:tblW w:w="7045" w:type="dxa"/>
        <w:jc w:val="center"/>
        <w:tblBorders>
          <w:top w:val="single" w:sz="4" w:space="0" w:color="auto"/>
          <w:bottom w:val="single" w:sz="4" w:space="0" w:color="auto"/>
        </w:tblBorders>
        <w:tblLayout w:type="fixed"/>
        <w:tblLook w:val="04A0" w:firstRow="1" w:lastRow="0" w:firstColumn="1" w:lastColumn="0" w:noHBand="0" w:noVBand="1"/>
      </w:tblPr>
      <w:tblGrid>
        <w:gridCol w:w="1068"/>
        <w:gridCol w:w="1347"/>
        <w:gridCol w:w="1298"/>
        <w:gridCol w:w="3332"/>
      </w:tblGrid>
      <w:tr w:rsidR="00512F18" w14:paraId="300ABC47" w14:textId="77777777">
        <w:trPr>
          <w:jc w:val="center"/>
        </w:trPr>
        <w:tc>
          <w:tcPr>
            <w:tcW w:w="1068" w:type="dxa"/>
            <w:tcBorders>
              <w:top w:val="single" w:sz="12" w:space="0" w:color="008000"/>
              <w:bottom w:val="single" w:sz="8" w:space="0" w:color="008000"/>
            </w:tcBorders>
          </w:tcPr>
          <w:p w14:paraId="00C099F5" w14:textId="77777777" w:rsidR="00512F18" w:rsidRDefault="002A51B4">
            <w:pPr>
              <w:pStyle w:val="affb"/>
              <w:ind w:firstLineChars="0" w:firstLine="0"/>
              <w:jc w:val="center"/>
            </w:pPr>
            <w:r>
              <w:rPr>
                <w:rFonts w:hint="eastAsia"/>
              </w:rPr>
              <w:t>引脚</w:t>
            </w:r>
          </w:p>
        </w:tc>
        <w:tc>
          <w:tcPr>
            <w:tcW w:w="1347" w:type="dxa"/>
            <w:tcBorders>
              <w:top w:val="single" w:sz="12" w:space="0" w:color="008000"/>
              <w:bottom w:val="single" w:sz="8" w:space="0" w:color="008000"/>
            </w:tcBorders>
          </w:tcPr>
          <w:p w14:paraId="77DEFF2D" w14:textId="77777777" w:rsidR="00512F18" w:rsidRDefault="002A51B4">
            <w:pPr>
              <w:pStyle w:val="affb"/>
              <w:ind w:firstLineChars="0" w:firstLine="0"/>
              <w:jc w:val="center"/>
              <w:rPr>
                <w:rFonts w:ascii="Times New Roman" w:hAnsi="Times New Roman"/>
              </w:rPr>
            </w:pPr>
            <w:r>
              <w:rPr>
                <w:rFonts w:ascii="Times New Roman" w:hAnsi="Times New Roman" w:hint="eastAsia"/>
              </w:rPr>
              <w:t>类型</w:t>
            </w:r>
          </w:p>
        </w:tc>
        <w:tc>
          <w:tcPr>
            <w:tcW w:w="1298" w:type="dxa"/>
            <w:tcBorders>
              <w:top w:val="single" w:sz="12" w:space="0" w:color="008000"/>
              <w:bottom w:val="single" w:sz="8" w:space="0" w:color="008000"/>
            </w:tcBorders>
          </w:tcPr>
          <w:p w14:paraId="40F063E0" w14:textId="77777777" w:rsidR="00512F18" w:rsidRDefault="002A51B4">
            <w:pPr>
              <w:pStyle w:val="affb"/>
              <w:ind w:firstLineChars="0" w:firstLine="0"/>
              <w:jc w:val="center"/>
              <w:rPr>
                <w:rFonts w:ascii="Times New Roman" w:hAnsi="Times New Roman"/>
              </w:rPr>
            </w:pPr>
            <w:proofErr w:type="gramStart"/>
            <w:r>
              <w:rPr>
                <w:rFonts w:ascii="Times New Roman" w:hAnsi="Times New Roman" w:hint="eastAsia"/>
              </w:rPr>
              <w:t>位宽</w:t>
            </w:r>
            <w:proofErr w:type="gramEnd"/>
          </w:p>
        </w:tc>
        <w:tc>
          <w:tcPr>
            <w:tcW w:w="3332" w:type="dxa"/>
            <w:tcBorders>
              <w:top w:val="single" w:sz="12" w:space="0" w:color="008000"/>
              <w:bottom w:val="single" w:sz="8" w:space="0" w:color="008000"/>
            </w:tcBorders>
          </w:tcPr>
          <w:p w14:paraId="6134576C" w14:textId="77777777" w:rsidR="00512F18" w:rsidRDefault="002A51B4">
            <w:pPr>
              <w:pStyle w:val="affb"/>
              <w:ind w:firstLineChars="0" w:firstLine="0"/>
              <w:jc w:val="center"/>
              <w:rPr>
                <w:rFonts w:ascii="Times New Roman" w:hAnsi="Times New Roman"/>
              </w:rPr>
            </w:pPr>
            <w:r>
              <w:rPr>
                <w:rFonts w:ascii="Times New Roman" w:hAnsi="Times New Roman" w:hint="eastAsia"/>
              </w:rPr>
              <w:t>功能描述</w:t>
            </w:r>
          </w:p>
        </w:tc>
      </w:tr>
      <w:tr w:rsidR="00512F18" w14:paraId="58A43960" w14:textId="77777777">
        <w:trPr>
          <w:jc w:val="center"/>
        </w:trPr>
        <w:tc>
          <w:tcPr>
            <w:tcW w:w="1068" w:type="dxa"/>
            <w:tcBorders>
              <w:top w:val="single" w:sz="8" w:space="0" w:color="008000"/>
              <w:bottom w:val="single" w:sz="8" w:space="0" w:color="008000"/>
            </w:tcBorders>
          </w:tcPr>
          <w:p w14:paraId="26E5B4CE" w14:textId="77777777" w:rsidR="00512F18" w:rsidRDefault="002A51B4">
            <w:pPr>
              <w:pStyle w:val="affb"/>
              <w:ind w:firstLineChars="0" w:firstLine="0"/>
              <w:jc w:val="center"/>
              <w:rPr>
                <w:rFonts w:ascii="Times New Roman" w:hAnsi="Times New Roman"/>
              </w:rPr>
            </w:pPr>
            <w:r>
              <w:rPr>
                <w:rFonts w:ascii="Times New Roman" w:hAnsi="Times New Roman" w:hint="eastAsia"/>
              </w:rPr>
              <w:t>LW</w:t>
            </w:r>
          </w:p>
        </w:tc>
        <w:tc>
          <w:tcPr>
            <w:tcW w:w="1347" w:type="dxa"/>
            <w:tcBorders>
              <w:top w:val="single" w:sz="8" w:space="0" w:color="008000"/>
              <w:bottom w:val="single" w:sz="8" w:space="0" w:color="008000"/>
            </w:tcBorders>
          </w:tcPr>
          <w:p w14:paraId="5556017A" w14:textId="77777777" w:rsidR="00512F18" w:rsidRDefault="002A51B4">
            <w:pPr>
              <w:pStyle w:val="affb"/>
              <w:ind w:firstLineChars="0" w:firstLine="0"/>
              <w:jc w:val="center"/>
              <w:rPr>
                <w:rFonts w:ascii="Times New Roman" w:hAnsi="Times New Roman"/>
              </w:rPr>
            </w:pPr>
            <w:r>
              <w:rPr>
                <w:rFonts w:ascii="Times New Roman" w:hAnsi="Times New Roman" w:hint="eastAsia"/>
              </w:rPr>
              <w:t>输入</w:t>
            </w:r>
          </w:p>
        </w:tc>
        <w:tc>
          <w:tcPr>
            <w:tcW w:w="1298" w:type="dxa"/>
            <w:tcBorders>
              <w:top w:val="single" w:sz="8" w:space="0" w:color="008000"/>
              <w:bottom w:val="single" w:sz="8" w:space="0" w:color="008000"/>
            </w:tcBorders>
          </w:tcPr>
          <w:p w14:paraId="5F837977"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332" w:type="dxa"/>
            <w:tcBorders>
              <w:top w:val="single" w:sz="8" w:space="0" w:color="008000"/>
              <w:bottom w:val="single" w:sz="8" w:space="0" w:color="008000"/>
            </w:tcBorders>
          </w:tcPr>
          <w:p w14:paraId="51D7A365" w14:textId="77777777" w:rsidR="00512F18" w:rsidRDefault="002A51B4">
            <w:pPr>
              <w:pStyle w:val="affb"/>
              <w:ind w:firstLineChars="0" w:firstLine="0"/>
              <w:jc w:val="center"/>
              <w:rPr>
                <w:rFonts w:ascii="Times New Roman" w:hAnsi="Times New Roman"/>
              </w:rPr>
            </w:pPr>
            <w:r>
              <w:rPr>
                <w:rFonts w:ascii="Times New Roman" w:hAnsi="Times New Roman" w:hint="eastAsia"/>
              </w:rPr>
              <w:t>为</w:t>
            </w:r>
            <w:r>
              <w:rPr>
                <w:rFonts w:ascii="Times New Roman" w:hAnsi="Times New Roman" w:hint="eastAsia"/>
              </w:rPr>
              <w:t>1</w:t>
            </w:r>
            <w:r>
              <w:rPr>
                <w:rFonts w:ascii="Times New Roman" w:hAnsi="Times New Roman" w:hint="eastAsia"/>
              </w:rPr>
              <w:t>表示</w:t>
            </w:r>
            <w:proofErr w:type="spellStart"/>
            <w:r>
              <w:rPr>
                <w:rFonts w:ascii="Times New Roman" w:hAnsi="Times New Roman" w:hint="eastAsia"/>
              </w:rPr>
              <w:t>lw</w:t>
            </w:r>
            <w:proofErr w:type="spellEnd"/>
            <w:r>
              <w:rPr>
                <w:rFonts w:ascii="Times New Roman" w:hAnsi="Times New Roman" w:hint="eastAsia"/>
              </w:rPr>
              <w:t>指令</w:t>
            </w:r>
          </w:p>
        </w:tc>
      </w:tr>
      <w:tr w:rsidR="00512F18" w14:paraId="20CFEC9E" w14:textId="77777777">
        <w:trPr>
          <w:jc w:val="center"/>
        </w:trPr>
        <w:tc>
          <w:tcPr>
            <w:tcW w:w="1068" w:type="dxa"/>
            <w:tcBorders>
              <w:top w:val="single" w:sz="8" w:space="0" w:color="008000"/>
              <w:bottom w:val="single" w:sz="8" w:space="0" w:color="008000"/>
            </w:tcBorders>
          </w:tcPr>
          <w:p w14:paraId="2F39EFFE" w14:textId="77777777" w:rsidR="00512F18" w:rsidRDefault="002A51B4">
            <w:pPr>
              <w:pStyle w:val="affb"/>
              <w:ind w:firstLineChars="0" w:firstLine="0"/>
              <w:jc w:val="center"/>
              <w:rPr>
                <w:rFonts w:ascii="Times New Roman" w:hAnsi="Times New Roman"/>
              </w:rPr>
            </w:pPr>
            <w:r>
              <w:rPr>
                <w:rFonts w:ascii="Times New Roman" w:hAnsi="Times New Roman" w:hint="eastAsia"/>
              </w:rPr>
              <w:t>SW</w:t>
            </w:r>
          </w:p>
        </w:tc>
        <w:tc>
          <w:tcPr>
            <w:tcW w:w="1347" w:type="dxa"/>
            <w:tcBorders>
              <w:top w:val="single" w:sz="8" w:space="0" w:color="008000"/>
              <w:bottom w:val="single" w:sz="8" w:space="0" w:color="008000"/>
            </w:tcBorders>
          </w:tcPr>
          <w:p w14:paraId="5CB8AE20" w14:textId="77777777" w:rsidR="00512F18" w:rsidRDefault="002A51B4">
            <w:pPr>
              <w:pStyle w:val="affb"/>
              <w:ind w:firstLineChars="0" w:firstLine="0"/>
              <w:jc w:val="center"/>
              <w:rPr>
                <w:rFonts w:ascii="Times New Roman" w:hAnsi="Times New Roman"/>
              </w:rPr>
            </w:pPr>
            <w:r>
              <w:rPr>
                <w:rFonts w:ascii="Times New Roman" w:hAnsi="Times New Roman" w:hint="eastAsia"/>
              </w:rPr>
              <w:t>输入</w:t>
            </w:r>
          </w:p>
        </w:tc>
        <w:tc>
          <w:tcPr>
            <w:tcW w:w="1298" w:type="dxa"/>
            <w:tcBorders>
              <w:top w:val="single" w:sz="8" w:space="0" w:color="008000"/>
              <w:bottom w:val="single" w:sz="8" w:space="0" w:color="008000"/>
            </w:tcBorders>
          </w:tcPr>
          <w:p w14:paraId="33FCED13"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332" w:type="dxa"/>
            <w:tcBorders>
              <w:top w:val="single" w:sz="8" w:space="0" w:color="008000"/>
              <w:bottom w:val="single" w:sz="8" w:space="0" w:color="008000"/>
            </w:tcBorders>
          </w:tcPr>
          <w:p w14:paraId="091FB784" w14:textId="77777777" w:rsidR="00512F18" w:rsidRDefault="002A51B4">
            <w:pPr>
              <w:pStyle w:val="affb"/>
              <w:ind w:firstLineChars="0" w:firstLine="0"/>
              <w:jc w:val="center"/>
              <w:rPr>
                <w:rFonts w:ascii="Times New Roman" w:hAnsi="Times New Roman"/>
              </w:rPr>
            </w:pPr>
            <w:r>
              <w:rPr>
                <w:rFonts w:ascii="Times New Roman" w:hAnsi="Times New Roman" w:hint="eastAsia"/>
              </w:rPr>
              <w:t>为</w:t>
            </w:r>
            <w:r>
              <w:rPr>
                <w:rFonts w:ascii="Times New Roman" w:hAnsi="Times New Roman" w:hint="eastAsia"/>
              </w:rPr>
              <w:t>1</w:t>
            </w:r>
            <w:r>
              <w:rPr>
                <w:rFonts w:ascii="Times New Roman" w:hAnsi="Times New Roman" w:hint="eastAsia"/>
              </w:rPr>
              <w:t>表示</w:t>
            </w:r>
            <w:proofErr w:type="spellStart"/>
            <w:r>
              <w:rPr>
                <w:rFonts w:ascii="Times New Roman" w:hAnsi="Times New Roman" w:hint="eastAsia"/>
              </w:rPr>
              <w:t>sw</w:t>
            </w:r>
            <w:proofErr w:type="spellEnd"/>
            <w:r>
              <w:rPr>
                <w:rFonts w:ascii="Times New Roman" w:hAnsi="Times New Roman" w:hint="eastAsia"/>
              </w:rPr>
              <w:t>指令</w:t>
            </w:r>
          </w:p>
        </w:tc>
      </w:tr>
      <w:tr w:rsidR="00512F18" w14:paraId="574BA419" w14:textId="77777777">
        <w:trPr>
          <w:jc w:val="center"/>
        </w:trPr>
        <w:tc>
          <w:tcPr>
            <w:tcW w:w="1068" w:type="dxa"/>
            <w:tcBorders>
              <w:top w:val="single" w:sz="8" w:space="0" w:color="008000"/>
              <w:bottom w:val="single" w:sz="8" w:space="0" w:color="008000"/>
            </w:tcBorders>
          </w:tcPr>
          <w:p w14:paraId="63B51C93" w14:textId="77777777" w:rsidR="00512F18" w:rsidRDefault="002A51B4">
            <w:pPr>
              <w:pStyle w:val="affb"/>
              <w:ind w:firstLineChars="0" w:firstLine="0"/>
              <w:jc w:val="center"/>
              <w:rPr>
                <w:rFonts w:ascii="Times New Roman" w:hAnsi="Times New Roman"/>
              </w:rPr>
            </w:pPr>
            <w:r>
              <w:rPr>
                <w:rFonts w:ascii="Times New Roman" w:hAnsi="Times New Roman" w:hint="eastAsia"/>
              </w:rPr>
              <w:t>BEQ</w:t>
            </w:r>
          </w:p>
        </w:tc>
        <w:tc>
          <w:tcPr>
            <w:tcW w:w="1347" w:type="dxa"/>
            <w:tcBorders>
              <w:top w:val="single" w:sz="8" w:space="0" w:color="008000"/>
              <w:bottom w:val="single" w:sz="8" w:space="0" w:color="008000"/>
            </w:tcBorders>
          </w:tcPr>
          <w:p w14:paraId="36160F91" w14:textId="77777777" w:rsidR="00512F18" w:rsidRDefault="002A51B4">
            <w:pPr>
              <w:pStyle w:val="affb"/>
              <w:ind w:firstLineChars="0" w:firstLine="0"/>
              <w:jc w:val="center"/>
              <w:rPr>
                <w:rFonts w:ascii="Times New Roman" w:hAnsi="Times New Roman"/>
              </w:rPr>
            </w:pPr>
            <w:r>
              <w:rPr>
                <w:rFonts w:ascii="Times New Roman" w:hAnsi="Times New Roman" w:hint="eastAsia"/>
              </w:rPr>
              <w:t>输入</w:t>
            </w:r>
          </w:p>
        </w:tc>
        <w:tc>
          <w:tcPr>
            <w:tcW w:w="1298" w:type="dxa"/>
            <w:tcBorders>
              <w:top w:val="single" w:sz="8" w:space="0" w:color="008000"/>
              <w:bottom w:val="single" w:sz="8" w:space="0" w:color="008000"/>
            </w:tcBorders>
          </w:tcPr>
          <w:p w14:paraId="075FF131"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332" w:type="dxa"/>
            <w:tcBorders>
              <w:top w:val="single" w:sz="8" w:space="0" w:color="008000"/>
              <w:bottom w:val="single" w:sz="8" w:space="0" w:color="008000"/>
            </w:tcBorders>
          </w:tcPr>
          <w:p w14:paraId="06B48B2B" w14:textId="77777777" w:rsidR="00512F18" w:rsidRDefault="002A51B4">
            <w:pPr>
              <w:pStyle w:val="affb"/>
              <w:ind w:firstLineChars="0" w:firstLine="0"/>
              <w:jc w:val="center"/>
              <w:rPr>
                <w:rFonts w:ascii="Times New Roman" w:hAnsi="Times New Roman"/>
              </w:rPr>
            </w:pPr>
            <w:r>
              <w:rPr>
                <w:rFonts w:ascii="Times New Roman" w:hAnsi="Times New Roman" w:hint="eastAsia"/>
              </w:rPr>
              <w:t>为</w:t>
            </w:r>
            <w:r>
              <w:rPr>
                <w:rFonts w:ascii="Times New Roman" w:hAnsi="Times New Roman" w:hint="eastAsia"/>
              </w:rPr>
              <w:t>1</w:t>
            </w:r>
            <w:r>
              <w:rPr>
                <w:rFonts w:ascii="Times New Roman" w:hAnsi="Times New Roman" w:hint="eastAsia"/>
              </w:rPr>
              <w:t>表示</w:t>
            </w:r>
            <w:proofErr w:type="spellStart"/>
            <w:r>
              <w:rPr>
                <w:rFonts w:ascii="Times New Roman" w:hAnsi="Times New Roman" w:hint="eastAsia"/>
              </w:rPr>
              <w:t>beq</w:t>
            </w:r>
            <w:proofErr w:type="spellEnd"/>
            <w:r>
              <w:rPr>
                <w:rFonts w:ascii="Times New Roman" w:hAnsi="Times New Roman" w:hint="eastAsia"/>
              </w:rPr>
              <w:t>指令</w:t>
            </w:r>
          </w:p>
        </w:tc>
      </w:tr>
      <w:tr w:rsidR="00512F18" w14:paraId="1CE33C27" w14:textId="77777777">
        <w:trPr>
          <w:jc w:val="center"/>
        </w:trPr>
        <w:tc>
          <w:tcPr>
            <w:tcW w:w="1068" w:type="dxa"/>
            <w:tcBorders>
              <w:top w:val="single" w:sz="8" w:space="0" w:color="008000"/>
              <w:bottom w:val="single" w:sz="8" w:space="0" w:color="008000"/>
            </w:tcBorders>
          </w:tcPr>
          <w:p w14:paraId="0BE324C2" w14:textId="77777777" w:rsidR="00512F18" w:rsidRDefault="002A51B4">
            <w:pPr>
              <w:pStyle w:val="affb"/>
              <w:ind w:firstLineChars="0" w:firstLine="0"/>
              <w:jc w:val="center"/>
              <w:rPr>
                <w:rFonts w:ascii="Times New Roman" w:hAnsi="Times New Roman"/>
              </w:rPr>
            </w:pPr>
            <w:r>
              <w:rPr>
                <w:rFonts w:ascii="Times New Roman" w:hAnsi="Times New Roman" w:hint="eastAsia"/>
              </w:rPr>
              <w:t>SLT</w:t>
            </w:r>
          </w:p>
        </w:tc>
        <w:tc>
          <w:tcPr>
            <w:tcW w:w="1347" w:type="dxa"/>
            <w:tcBorders>
              <w:top w:val="single" w:sz="8" w:space="0" w:color="008000"/>
              <w:bottom w:val="single" w:sz="8" w:space="0" w:color="008000"/>
            </w:tcBorders>
          </w:tcPr>
          <w:p w14:paraId="2405D981" w14:textId="77777777" w:rsidR="00512F18" w:rsidRDefault="002A51B4">
            <w:pPr>
              <w:pStyle w:val="affb"/>
              <w:ind w:firstLineChars="0" w:firstLine="0"/>
              <w:jc w:val="center"/>
              <w:rPr>
                <w:rFonts w:ascii="Times New Roman" w:hAnsi="Times New Roman"/>
              </w:rPr>
            </w:pPr>
            <w:r>
              <w:rPr>
                <w:rFonts w:ascii="Times New Roman" w:hAnsi="Times New Roman" w:hint="eastAsia"/>
              </w:rPr>
              <w:t>输入</w:t>
            </w:r>
          </w:p>
        </w:tc>
        <w:tc>
          <w:tcPr>
            <w:tcW w:w="1298" w:type="dxa"/>
            <w:tcBorders>
              <w:top w:val="single" w:sz="8" w:space="0" w:color="008000"/>
              <w:bottom w:val="single" w:sz="8" w:space="0" w:color="008000"/>
            </w:tcBorders>
          </w:tcPr>
          <w:p w14:paraId="0F75F817"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332" w:type="dxa"/>
            <w:tcBorders>
              <w:top w:val="single" w:sz="8" w:space="0" w:color="008000"/>
              <w:bottom w:val="single" w:sz="8" w:space="0" w:color="008000"/>
            </w:tcBorders>
          </w:tcPr>
          <w:p w14:paraId="3BBB561C" w14:textId="77777777" w:rsidR="00512F18" w:rsidRDefault="002A51B4">
            <w:pPr>
              <w:pStyle w:val="affb"/>
              <w:ind w:firstLineChars="0" w:firstLine="0"/>
              <w:jc w:val="center"/>
              <w:rPr>
                <w:rFonts w:ascii="Times New Roman" w:hAnsi="Times New Roman"/>
              </w:rPr>
            </w:pPr>
            <w:r>
              <w:rPr>
                <w:rFonts w:ascii="Times New Roman" w:hAnsi="Times New Roman" w:hint="eastAsia"/>
              </w:rPr>
              <w:t>为</w:t>
            </w:r>
            <w:r>
              <w:rPr>
                <w:rFonts w:ascii="Times New Roman" w:hAnsi="Times New Roman" w:hint="eastAsia"/>
              </w:rPr>
              <w:t>1</w:t>
            </w:r>
            <w:r>
              <w:rPr>
                <w:rFonts w:ascii="Times New Roman" w:hAnsi="Times New Roman" w:hint="eastAsia"/>
              </w:rPr>
              <w:t>表示</w:t>
            </w:r>
            <w:proofErr w:type="spellStart"/>
            <w:r>
              <w:rPr>
                <w:rFonts w:ascii="Times New Roman" w:hAnsi="Times New Roman" w:hint="eastAsia"/>
              </w:rPr>
              <w:t>slt</w:t>
            </w:r>
            <w:proofErr w:type="spellEnd"/>
            <w:r>
              <w:rPr>
                <w:rFonts w:ascii="Times New Roman" w:hAnsi="Times New Roman" w:hint="eastAsia"/>
              </w:rPr>
              <w:t>指令</w:t>
            </w:r>
          </w:p>
        </w:tc>
      </w:tr>
      <w:tr w:rsidR="00512F18" w14:paraId="45455417" w14:textId="77777777">
        <w:trPr>
          <w:jc w:val="center"/>
        </w:trPr>
        <w:tc>
          <w:tcPr>
            <w:tcW w:w="1068" w:type="dxa"/>
            <w:tcBorders>
              <w:top w:val="single" w:sz="8" w:space="0" w:color="008000"/>
              <w:bottom w:val="single" w:sz="8" w:space="0" w:color="008000"/>
            </w:tcBorders>
          </w:tcPr>
          <w:p w14:paraId="54875EB0" w14:textId="77777777" w:rsidR="00512F18" w:rsidRDefault="002A51B4">
            <w:pPr>
              <w:pStyle w:val="affb"/>
              <w:ind w:firstLineChars="0" w:firstLine="0"/>
              <w:jc w:val="center"/>
              <w:rPr>
                <w:rFonts w:ascii="Times New Roman" w:hAnsi="Times New Roman"/>
              </w:rPr>
            </w:pPr>
            <w:r>
              <w:rPr>
                <w:rFonts w:ascii="Times New Roman" w:hAnsi="Times New Roman" w:hint="eastAsia"/>
              </w:rPr>
              <w:lastRenderedPageBreak/>
              <w:t>ADDI</w:t>
            </w:r>
          </w:p>
        </w:tc>
        <w:tc>
          <w:tcPr>
            <w:tcW w:w="1347" w:type="dxa"/>
            <w:tcBorders>
              <w:top w:val="single" w:sz="8" w:space="0" w:color="008000"/>
              <w:bottom w:val="single" w:sz="8" w:space="0" w:color="008000"/>
            </w:tcBorders>
          </w:tcPr>
          <w:p w14:paraId="68485A74" w14:textId="77777777" w:rsidR="00512F18" w:rsidRDefault="002A51B4">
            <w:pPr>
              <w:pStyle w:val="affb"/>
              <w:ind w:firstLineChars="0" w:firstLine="0"/>
              <w:jc w:val="center"/>
              <w:rPr>
                <w:rFonts w:ascii="Times New Roman" w:hAnsi="Times New Roman"/>
              </w:rPr>
            </w:pPr>
            <w:r>
              <w:rPr>
                <w:rFonts w:ascii="Times New Roman" w:hAnsi="Times New Roman" w:hint="eastAsia"/>
              </w:rPr>
              <w:t>输入</w:t>
            </w:r>
          </w:p>
        </w:tc>
        <w:tc>
          <w:tcPr>
            <w:tcW w:w="1298" w:type="dxa"/>
            <w:tcBorders>
              <w:top w:val="single" w:sz="8" w:space="0" w:color="008000"/>
              <w:bottom w:val="single" w:sz="8" w:space="0" w:color="008000"/>
            </w:tcBorders>
          </w:tcPr>
          <w:p w14:paraId="3AC31026"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332" w:type="dxa"/>
            <w:tcBorders>
              <w:top w:val="single" w:sz="8" w:space="0" w:color="008000"/>
              <w:bottom w:val="single" w:sz="8" w:space="0" w:color="008000"/>
            </w:tcBorders>
          </w:tcPr>
          <w:p w14:paraId="684F4CE1" w14:textId="77777777" w:rsidR="00512F18" w:rsidRDefault="002A51B4">
            <w:pPr>
              <w:pStyle w:val="affb"/>
              <w:ind w:firstLineChars="0" w:firstLine="0"/>
              <w:jc w:val="center"/>
              <w:rPr>
                <w:rFonts w:ascii="Times New Roman" w:hAnsi="Times New Roman"/>
              </w:rPr>
            </w:pPr>
            <w:r>
              <w:rPr>
                <w:rFonts w:ascii="Times New Roman" w:hAnsi="Times New Roman" w:hint="eastAsia"/>
              </w:rPr>
              <w:t>为</w:t>
            </w:r>
            <w:r>
              <w:rPr>
                <w:rFonts w:ascii="Times New Roman" w:hAnsi="Times New Roman" w:hint="eastAsia"/>
              </w:rPr>
              <w:t>1</w:t>
            </w:r>
            <w:r>
              <w:rPr>
                <w:rFonts w:ascii="Times New Roman" w:hAnsi="Times New Roman" w:hint="eastAsia"/>
              </w:rPr>
              <w:t>表示</w:t>
            </w:r>
            <w:proofErr w:type="spellStart"/>
            <w:r>
              <w:rPr>
                <w:rFonts w:ascii="Times New Roman" w:hAnsi="Times New Roman" w:hint="eastAsia"/>
              </w:rPr>
              <w:t>addi</w:t>
            </w:r>
            <w:proofErr w:type="spellEnd"/>
            <w:r>
              <w:rPr>
                <w:rFonts w:ascii="Times New Roman" w:hAnsi="Times New Roman" w:hint="eastAsia"/>
              </w:rPr>
              <w:t>指令</w:t>
            </w:r>
          </w:p>
        </w:tc>
      </w:tr>
      <w:tr w:rsidR="00512F18" w14:paraId="37CA2CEE" w14:textId="77777777">
        <w:trPr>
          <w:jc w:val="center"/>
        </w:trPr>
        <w:tc>
          <w:tcPr>
            <w:tcW w:w="1068" w:type="dxa"/>
            <w:tcBorders>
              <w:top w:val="single" w:sz="8" w:space="0" w:color="008000"/>
              <w:bottom w:val="single" w:sz="8" w:space="0" w:color="008000"/>
            </w:tcBorders>
          </w:tcPr>
          <w:p w14:paraId="0FB7D5F8" w14:textId="77777777" w:rsidR="00512F18" w:rsidRDefault="002A51B4">
            <w:pPr>
              <w:pStyle w:val="affb"/>
              <w:ind w:firstLineChars="0" w:firstLine="0"/>
              <w:jc w:val="center"/>
              <w:rPr>
                <w:rFonts w:ascii="Times New Roman" w:hAnsi="Times New Roman"/>
              </w:rPr>
            </w:pPr>
            <w:r>
              <w:rPr>
                <w:rFonts w:ascii="Times New Roman" w:hAnsi="Times New Roman" w:hint="eastAsia"/>
              </w:rPr>
              <w:t>ERET</w:t>
            </w:r>
          </w:p>
        </w:tc>
        <w:tc>
          <w:tcPr>
            <w:tcW w:w="1347" w:type="dxa"/>
            <w:tcBorders>
              <w:top w:val="single" w:sz="8" w:space="0" w:color="008000"/>
              <w:bottom w:val="single" w:sz="8" w:space="0" w:color="008000"/>
            </w:tcBorders>
          </w:tcPr>
          <w:p w14:paraId="1A9835E1" w14:textId="77777777" w:rsidR="00512F18" w:rsidRDefault="002A51B4">
            <w:pPr>
              <w:pStyle w:val="affb"/>
              <w:ind w:firstLineChars="0" w:firstLine="0"/>
              <w:jc w:val="center"/>
              <w:rPr>
                <w:rFonts w:ascii="Times New Roman" w:hAnsi="Times New Roman"/>
              </w:rPr>
            </w:pPr>
            <w:r>
              <w:rPr>
                <w:rFonts w:ascii="Times New Roman" w:hAnsi="Times New Roman" w:hint="eastAsia"/>
              </w:rPr>
              <w:t>输入</w:t>
            </w:r>
          </w:p>
        </w:tc>
        <w:tc>
          <w:tcPr>
            <w:tcW w:w="1298" w:type="dxa"/>
            <w:tcBorders>
              <w:top w:val="single" w:sz="8" w:space="0" w:color="008000"/>
              <w:bottom w:val="single" w:sz="8" w:space="0" w:color="008000"/>
            </w:tcBorders>
          </w:tcPr>
          <w:p w14:paraId="5C57C7B6"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332" w:type="dxa"/>
            <w:tcBorders>
              <w:top w:val="single" w:sz="8" w:space="0" w:color="008000"/>
              <w:bottom w:val="single" w:sz="8" w:space="0" w:color="008000"/>
            </w:tcBorders>
          </w:tcPr>
          <w:p w14:paraId="2E957C31" w14:textId="77777777" w:rsidR="00512F18" w:rsidRDefault="002A51B4">
            <w:pPr>
              <w:pStyle w:val="affb"/>
              <w:ind w:firstLineChars="0" w:firstLine="0"/>
              <w:jc w:val="center"/>
              <w:rPr>
                <w:rFonts w:ascii="Times New Roman" w:hAnsi="Times New Roman"/>
              </w:rPr>
            </w:pPr>
            <w:r>
              <w:rPr>
                <w:rFonts w:ascii="Times New Roman" w:hAnsi="Times New Roman" w:hint="eastAsia"/>
              </w:rPr>
              <w:t>为</w:t>
            </w:r>
            <w:r>
              <w:rPr>
                <w:rFonts w:ascii="Times New Roman" w:hAnsi="Times New Roman" w:hint="eastAsia"/>
              </w:rPr>
              <w:t>1</w:t>
            </w:r>
            <w:r>
              <w:rPr>
                <w:rFonts w:ascii="Times New Roman" w:hAnsi="Times New Roman" w:hint="eastAsia"/>
              </w:rPr>
              <w:t>表示</w:t>
            </w:r>
            <w:proofErr w:type="spellStart"/>
            <w:r>
              <w:rPr>
                <w:rFonts w:ascii="Times New Roman" w:hAnsi="Times New Roman" w:hint="eastAsia"/>
              </w:rPr>
              <w:t>eret</w:t>
            </w:r>
            <w:proofErr w:type="spellEnd"/>
            <w:r>
              <w:rPr>
                <w:rFonts w:ascii="Times New Roman" w:hAnsi="Times New Roman" w:hint="eastAsia"/>
              </w:rPr>
              <w:t>指令</w:t>
            </w:r>
          </w:p>
        </w:tc>
      </w:tr>
      <w:tr w:rsidR="00512F18" w14:paraId="013F2DB3" w14:textId="77777777">
        <w:trPr>
          <w:jc w:val="center"/>
        </w:trPr>
        <w:tc>
          <w:tcPr>
            <w:tcW w:w="1068" w:type="dxa"/>
            <w:tcBorders>
              <w:top w:val="single" w:sz="8" w:space="0" w:color="008000"/>
              <w:bottom w:val="single" w:sz="8" w:space="0" w:color="008000"/>
            </w:tcBorders>
          </w:tcPr>
          <w:p w14:paraId="622A8B16" w14:textId="77777777" w:rsidR="00512F18" w:rsidRDefault="002A51B4">
            <w:pPr>
              <w:pStyle w:val="affb"/>
              <w:ind w:firstLineChars="0" w:firstLine="0"/>
              <w:jc w:val="center"/>
              <w:rPr>
                <w:rFonts w:ascii="Times New Roman" w:hAnsi="Times New Roman"/>
              </w:rPr>
            </w:pPr>
            <w:r>
              <w:rPr>
                <w:rFonts w:ascii="Times New Roman" w:hAnsi="Times New Roman" w:hint="eastAsia"/>
              </w:rPr>
              <w:t>S4~S0</w:t>
            </w:r>
          </w:p>
        </w:tc>
        <w:tc>
          <w:tcPr>
            <w:tcW w:w="1347" w:type="dxa"/>
            <w:tcBorders>
              <w:top w:val="single" w:sz="8" w:space="0" w:color="008000"/>
              <w:bottom w:val="single" w:sz="8" w:space="0" w:color="008000"/>
            </w:tcBorders>
          </w:tcPr>
          <w:p w14:paraId="1526C906" w14:textId="77777777" w:rsidR="00512F18" w:rsidRDefault="002A51B4">
            <w:pPr>
              <w:pStyle w:val="affb"/>
              <w:ind w:firstLineChars="0" w:firstLine="0"/>
              <w:jc w:val="center"/>
              <w:rPr>
                <w:rFonts w:ascii="Times New Roman" w:hAnsi="Times New Roman"/>
              </w:rPr>
            </w:pPr>
            <w:r>
              <w:rPr>
                <w:rFonts w:ascii="Times New Roman" w:hAnsi="Times New Roman" w:hint="eastAsia"/>
              </w:rPr>
              <w:t>输出</w:t>
            </w:r>
          </w:p>
        </w:tc>
        <w:tc>
          <w:tcPr>
            <w:tcW w:w="1298" w:type="dxa"/>
            <w:tcBorders>
              <w:top w:val="single" w:sz="8" w:space="0" w:color="008000"/>
              <w:bottom w:val="single" w:sz="8" w:space="0" w:color="008000"/>
            </w:tcBorders>
          </w:tcPr>
          <w:p w14:paraId="0BFAB297"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332" w:type="dxa"/>
            <w:tcBorders>
              <w:top w:val="single" w:sz="8" w:space="0" w:color="008000"/>
              <w:bottom w:val="single" w:sz="8" w:space="0" w:color="008000"/>
            </w:tcBorders>
          </w:tcPr>
          <w:p w14:paraId="2BA2024E" w14:textId="77777777" w:rsidR="00512F18" w:rsidRDefault="002A51B4">
            <w:pPr>
              <w:pStyle w:val="affb"/>
              <w:ind w:firstLineChars="0" w:firstLine="0"/>
              <w:jc w:val="center"/>
              <w:rPr>
                <w:rFonts w:ascii="Times New Roman" w:hAnsi="Times New Roman"/>
              </w:rPr>
            </w:pPr>
            <w:r>
              <w:rPr>
                <w:rFonts w:ascii="Times New Roman" w:hAnsi="Times New Roman" w:hint="eastAsia"/>
              </w:rPr>
              <w:t>5</w:t>
            </w:r>
            <w:r>
              <w:rPr>
                <w:rFonts w:ascii="Times New Roman" w:hAnsi="Times New Roman" w:hint="eastAsia"/>
              </w:rPr>
              <w:t>位微程序入口地址</w:t>
            </w:r>
          </w:p>
        </w:tc>
      </w:tr>
    </w:tbl>
    <w:p w14:paraId="6FC8EAD1" w14:textId="77777777" w:rsidR="00512F18" w:rsidRDefault="002A51B4">
      <w:pPr>
        <w:pStyle w:val="a3"/>
        <w:ind w:firstLine="480"/>
      </w:pPr>
      <w:r>
        <w:rPr>
          <w:rFonts w:hint="eastAsia"/>
        </w:rPr>
        <w:t>首先根据课本</w:t>
      </w:r>
      <w:r>
        <w:rPr>
          <w:rFonts w:hint="eastAsia"/>
        </w:rPr>
        <w:t>6</w:t>
      </w:r>
      <w:r>
        <w:rPr>
          <w:rFonts w:hint="eastAsia"/>
        </w:rPr>
        <w:t>.</w:t>
      </w:r>
      <w:r>
        <w:rPr>
          <w:rFonts w:hint="eastAsia"/>
        </w:rPr>
        <w:t>6</w:t>
      </w:r>
      <w:r>
        <w:rPr>
          <w:rFonts w:hint="eastAsia"/>
        </w:rPr>
        <w:t>.</w:t>
      </w:r>
      <w:r>
        <w:rPr>
          <w:rFonts w:hint="eastAsia"/>
        </w:rPr>
        <w:t>3</w:t>
      </w:r>
      <w:r>
        <w:rPr>
          <w:rFonts w:hint="eastAsia"/>
        </w:rPr>
        <w:t>小节的原理设计微指令格式和</w:t>
      </w:r>
      <w:r>
        <w:rPr>
          <w:rFonts w:hint="eastAsia"/>
        </w:rPr>
        <w:t>6</w:t>
      </w:r>
      <w:r>
        <w:rPr>
          <w:rFonts w:hint="eastAsia"/>
        </w:rPr>
        <w:t>条指令的微程序，因为加入了中断功能，所以微指令操作控制字段需要增加相应的内容，设计完成后可得输入指令为</w:t>
      </w:r>
      <w:r>
        <w:rPr>
          <w:rFonts w:hint="eastAsia"/>
        </w:rPr>
        <w:t>LW</w:t>
      </w:r>
      <w:r>
        <w:rPr>
          <w:rFonts w:hint="eastAsia"/>
        </w:rPr>
        <w:t>/</w:t>
      </w:r>
      <w:r>
        <w:rPr>
          <w:rFonts w:hint="eastAsia"/>
        </w:rPr>
        <w:t>SW</w:t>
      </w:r>
      <w:r>
        <w:rPr>
          <w:rFonts w:hint="eastAsia"/>
        </w:rPr>
        <w:t>/</w:t>
      </w:r>
      <w:r>
        <w:rPr>
          <w:rFonts w:hint="eastAsia"/>
        </w:rPr>
        <w:t>BEQ</w:t>
      </w:r>
      <w:r>
        <w:rPr>
          <w:rFonts w:hint="eastAsia"/>
        </w:rPr>
        <w:t>/</w:t>
      </w:r>
      <w:r>
        <w:rPr>
          <w:rFonts w:hint="eastAsia"/>
        </w:rPr>
        <w:t>ADDI</w:t>
      </w:r>
      <w:r>
        <w:rPr>
          <w:rFonts w:hint="eastAsia"/>
        </w:rPr>
        <w:t>/</w:t>
      </w:r>
      <w:r>
        <w:rPr>
          <w:rFonts w:hint="eastAsia"/>
        </w:rPr>
        <w:t>SLT</w:t>
      </w:r>
      <w:r>
        <w:rPr>
          <w:rFonts w:hint="eastAsia"/>
        </w:rPr>
        <w:t>/</w:t>
      </w:r>
      <w:r>
        <w:rPr>
          <w:rFonts w:hint="eastAsia"/>
        </w:rPr>
        <w:t>ERET</w:t>
      </w:r>
      <w:r>
        <w:rPr>
          <w:rFonts w:hint="eastAsia"/>
        </w:rPr>
        <w:t>时，微程序入口地址为</w:t>
      </w:r>
      <w:r>
        <w:rPr>
          <w:rFonts w:hint="eastAsia"/>
        </w:rPr>
        <w:t>4</w:t>
      </w:r>
      <w:r>
        <w:rPr>
          <w:rFonts w:hint="eastAsia"/>
        </w:rPr>
        <w:t>/</w:t>
      </w:r>
      <w:r>
        <w:rPr>
          <w:rFonts w:hint="eastAsia"/>
        </w:rPr>
        <w:t>9</w:t>
      </w:r>
      <w:r>
        <w:rPr>
          <w:rFonts w:hint="eastAsia"/>
        </w:rPr>
        <w:t>/</w:t>
      </w:r>
      <w:r>
        <w:rPr>
          <w:rFonts w:hint="eastAsia"/>
        </w:rPr>
        <w:t>14</w:t>
      </w:r>
      <w:r>
        <w:rPr>
          <w:rFonts w:hint="eastAsia"/>
        </w:rPr>
        <w:t>/</w:t>
      </w:r>
      <w:r>
        <w:rPr>
          <w:rFonts w:hint="eastAsia"/>
        </w:rPr>
        <w:t>19</w:t>
      </w:r>
      <w:r>
        <w:rPr>
          <w:rFonts w:hint="eastAsia"/>
        </w:rPr>
        <w:t>/</w:t>
      </w:r>
      <w:r>
        <w:rPr>
          <w:rFonts w:hint="eastAsia"/>
        </w:rPr>
        <w:t>22</w:t>
      </w:r>
      <w:r>
        <w:rPr>
          <w:rFonts w:hint="eastAsia"/>
        </w:rPr>
        <w:t>/</w:t>
      </w:r>
      <w:r>
        <w:rPr>
          <w:rFonts w:hint="eastAsia"/>
        </w:rPr>
        <w:t>25</w:t>
      </w:r>
      <w:r>
        <w:rPr>
          <w:rFonts w:hint="eastAsia"/>
        </w:rPr>
        <w:t>。填写相应的</w:t>
      </w:r>
      <w:r>
        <w:rPr>
          <w:rFonts w:hint="eastAsia"/>
        </w:rPr>
        <w:t>excel</w:t>
      </w:r>
      <w:r>
        <w:rPr>
          <w:rFonts w:hint="eastAsia"/>
        </w:rPr>
        <w:t>表格如图</w:t>
      </w:r>
      <w:r>
        <w:rPr>
          <w:rFonts w:hint="eastAsia"/>
        </w:rPr>
        <w:t>1</w:t>
      </w:r>
      <w:r>
        <w:rPr>
          <w:rFonts w:hint="eastAsia"/>
        </w:rPr>
        <w:t>-</w:t>
      </w:r>
      <w:r>
        <w:rPr>
          <w:rFonts w:hint="eastAsia"/>
        </w:rPr>
        <w:t>2</w:t>
      </w:r>
      <w:r>
        <w:rPr>
          <w:rFonts w:hint="eastAsia"/>
        </w:rPr>
        <w:t>所示。</w:t>
      </w:r>
    </w:p>
    <w:p w14:paraId="09E53603" w14:textId="77777777" w:rsidR="00512F18" w:rsidRDefault="002A51B4">
      <w:pPr>
        <w:pStyle w:val="a3"/>
        <w:ind w:firstLineChars="0" w:firstLine="0"/>
        <w:jc w:val="center"/>
      </w:pPr>
      <w:r>
        <w:rPr>
          <w:noProof/>
        </w:rPr>
        <w:drawing>
          <wp:inline distT="0" distB="0" distL="114300" distR="114300" wp14:anchorId="46A2BE6C" wp14:editId="6C6FFE10">
            <wp:extent cx="3385185" cy="1395095"/>
            <wp:effectExtent l="0" t="0" r="13335" b="698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3"/>
                    <a:stretch>
                      <a:fillRect/>
                    </a:stretch>
                  </pic:blipFill>
                  <pic:spPr>
                    <a:xfrm>
                      <a:off x="0" y="0"/>
                      <a:ext cx="3385185" cy="1395095"/>
                    </a:xfrm>
                    <a:prstGeom prst="rect">
                      <a:avLst/>
                    </a:prstGeom>
                    <a:noFill/>
                    <a:ln>
                      <a:noFill/>
                    </a:ln>
                  </pic:spPr>
                </pic:pic>
              </a:graphicData>
            </a:graphic>
          </wp:inline>
        </w:drawing>
      </w:r>
    </w:p>
    <w:p w14:paraId="3955C744" w14:textId="77777777" w:rsidR="00512F18" w:rsidRDefault="002A51B4">
      <w:pPr>
        <w:pStyle w:val="a8"/>
        <w:keepNext/>
        <w:spacing w:before="91" w:after="91"/>
      </w:pPr>
      <w:r>
        <w:rPr>
          <w:rFonts w:hint="eastAsia"/>
        </w:rPr>
        <w:t>图</w:t>
      </w:r>
      <w:r>
        <w:rPr>
          <w:rFonts w:ascii="Times New Roman" w:hAnsi="Times New Roman" w:hint="eastAsia"/>
        </w:rPr>
        <w:t>1</w:t>
      </w:r>
      <w:r>
        <w:rPr>
          <w:rFonts w:hint="eastAsia"/>
        </w:rPr>
        <w:t>-</w:t>
      </w:r>
      <w:r>
        <w:rPr>
          <w:rFonts w:ascii="Times New Roman" w:hAnsi="Times New Roman" w:hint="eastAsia"/>
        </w:rPr>
        <w:t>2</w:t>
      </w:r>
      <w:r>
        <w:rPr>
          <w:rFonts w:hint="eastAsia"/>
        </w:rPr>
        <w:t xml:space="preserve"> </w:t>
      </w:r>
      <w:r>
        <w:rPr>
          <w:rFonts w:hint="eastAsia"/>
        </w:rPr>
        <w:t>微程序入口地址表</w:t>
      </w:r>
    </w:p>
    <w:p w14:paraId="2ACA3BB2" w14:textId="77777777" w:rsidR="00512F18" w:rsidRDefault="002A51B4">
      <w:pPr>
        <w:pStyle w:val="a3"/>
        <w:ind w:firstLine="480"/>
      </w:pPr>
      <w:r>
        <w:rPr>
          <w:rFonts w:hint="eastAsia"/>
        </w:rPr>
        <w:t>Logisim</w:t>
      </w:r>
      <w:r>
        <w:rPr>
          <w:rFonts w:hint="eastAsia"/>
        </w:rPr>
        <w:t>电路图如图</w:t>
      </w:r>
      <w:r>
        <w:rPr>
          <w:rFonts w:hint="eastAsia"/>
        </w:rPr>
        <w:t>1</w:t>
      </w:r>
      <w:r>
        <w:rPr>
          <w:rFonts w:hint="eastAsia"/>
        </w:rPr>
        <w:t>-</w:t>
      </w:r>
      <w:r>
        <w:rPr>
          <w:rFonts w:hint="eastAsia"/>
        </w:rPr>
        <w:t>3</w:t>
      </w:r>
      <w:r>
        <w:rPr>
          <w:rFonts w:hint="eastAsia"/>
        </w:rPr>
        <w:t>所示。</w:t>
      </w:r>
    </w:p>
    <w:p w14:paraId="2B60D3C9" w14:textId="77777777" w:rsidR="00512F18" w:rsidRDefault="002A51B4">
      <w:pPr>
        <w:pStyle w:val="a3"/>
        <w:ind w:firstLineChars="0" w:firstLine="0"/>
        <w:jc w:val="center"/>
      </w:pPr>
      <w:r>
        <w:rPr>
          <w:noProof/>
        </w:rPr>
        <w:drawing>
          <wp:inline distT="0" distB="0" distL="114300" distR="114300" wp14:anchorId="1F729AEF" wp14:editId="0AAE84B1">
            <wp:extent cx="1304925" cy="1518285"/>
            <wp:effectExtent l="0" t="0" r="5715" b="571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24"/>
                    <a:stretch>
                      <a:fillRect/>
                    </a:stretch>
                  </pic:blipFill>
                  <pic:spPr>
                    <a:xfrm>
                      <a:off x="0" y="0"/>
                      <a:ext cx="1304925" cy="1518285"/>
                    </a:xfrm>
                    <a:prstGeom prst="rect">
                      <a:avLst/>
                    </a:prstGeom>
                    <a:noFill/>
                    <a:ln>
                      <a:noFill/>
                    </a:ln>
                  </pic:spPr>
                </pic:pic>
              </a:graphicData>
            </a:graphic>
          </wp:inline>
        </w:drawing>
      </w:r>
    </w:p>
    <w:p w14:paraId="3CA9A1BB" w14:textId="77777777" w:rsidR="00512F18" w:rsidRDefault="002A51B4">
      <w:pPr>
        <w:pStyle w:val="a8"/>
        <w:keepNext/>
        <w:spacing w:before="91" w:after="91"/>
      </w:pPr>
      <w:r>
        <w:rPr>
          <w:rFonts w:hint="eastAsia"/>
        </w:rPr>
        <w:t>图</w:t>
      </w:r>
      <w:r>
        <w:rPr>
          <w:rFonts w:ascii="Times New Roman" w:hAnsi="Times New Roman" w:hint="eastAsia"/>
        </w:rPr>
        <w:t>1</w:t>
      </w:r>
      <w:r>
        <w:rPr>
          <w:rFonts w:hint="eastAsia"/>
        </w:rPr>
        <w:t>-</w:t>
      </w:r>
      <w:r>
        <w:rPr>
          <w:rFonts w:ascii="Times New Roman" w:hAnsi="Times New Roman" w:hint="eastAsia"/>
        </w:rPr>
        <w:t>3</w:t>
      </w:r>
      <w:r>
        <w:rPr>
          <w:rFonts w:hint="eastAsia"/>
        </w:rPr>
        <w:t xml:space="preserve"> </w:t>
      </w:r>
      <w:r>
        <w:rPr>
          <w:rFonts w:hint="eastAsia"/>
        </w:rPr>
        <w:t>微程序入口查找逻辑电路图</w:t>
      </w:r>
    </w:p>
    <w:p w14:paraId="52AE695C" w14:textId="77777777" w:rsidR="00512F18" w:rsidRDefault="002A51B4">
      <w:pPr>
        <w:pStyle w:val="30"/>
        <w:spacing w:beforeLines="0" w:before="229" w:afterLines="0" w:after="229"/>
      </w:pPr>
      <w:r>
        <w:rPr>
          <w:rFonts w:hint="eastAsia"/>
        </w:rPr>
        <w:t>支持中断的微程序条件判别测试逻辑</w:t>
      </w:r>
    </w:p>
    <w:p w14:paraId="080CD3E1" w14:textId="77777777" w:rsidR="00512F18" w:rsidRDefault="002A51B4">
      <w:pPr>
        <w:pStyle w:val="a3"/>
        <w:ind w:firstLine="480"/>
      </w:pPr>
      <w:r>
        <w:rPr>
          <w:rFonts w:hint="eastAsia"/>
        </w:rPr>
        <w:t>子电路引脚功能如表</w:t>
      </w:r>
      <w:r>
        <w:rPr>
          <w:rFonts w:hint="eastAsia"/>
        </w:rPr>
        <w:t>1</w:t>
      </w:r>
      <w:r>
        <w:rPr>
          <w:rFonts w:hint="eastAsia"/>
        </w:rPr>
        <w:t>-</w:t>
      </w:r>
      <w:r>
        <w:rPr>
          <w:rFonts w:hint="eastAsia"/>
        </w:rPr>
        <w:t>4</w:t>
      </w:r>
      <w:r>
        <w:rPr>
          <w:rFonts w:hint="eastAsia"/>
        </w:rPr>
        <w:t>所示。</w:t>
      </w:r>
    </w:p>
    <w:p w14:paraId="6F290FF7" w14:textId="77777777" w:rsidR="00512F18" w:rsidRDefault="002A51B4">
      <w:pPr>
        <w:pStyle w:val="a8"/>
        <w:keepNext/>
        <w:spacing w:beforeLines="0" w:before="91" w:afterLines="0" w:after="91"/>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Pr>
          <w:rFonts w:ascii="Times New Roman" w:hAnsi="Times New Roman"/>
        </w:rPr>
        <w:t>1</w:t>
      </w:r>
      <w:r>
        <w:fldChar w:fldCharType="end"/>
      </w:r>
      <w:r>
        <w:rPr>
          <w:rFonts w:hint="eastAsia"/>
        </w:rPr>
        <w:t>-</w:t>
      </w:r>
      <w:r>
        <w:rPr>
          <w:rFonts w:ascii="Times New Roman" w:hAnsi="Times New Roman" w:hint="eastAsia"/>
        </w:rPr>
        <w:t>4</w:t>
      </w:r>
      <w:r>
        <w:t xml:space="preserve"> </w:t>
      </w:r>
      <w:r>
        <w:rPr>
          <w:rFonts w:hint="eastAsia"/>
        </w:rPr>
        <w:t>支持中断的条件判别测试组合逻辑电路引脚和功能描述</w:t>
      </w:r>
    </w:p>
    <w:tbl>
      <w:tblPr>
        <w:tblW w:w="7045" w:type="dxa"/>
        <w:jc w:val="center"/>
        <w:tblBorders>
          <w:top w:val="single" w:sz="4" w:space="0" w:color="auto"/>
          <w:bottom w:val="single" w:sz="4" w:space="0" w:color="auto"/>
        </w:tblBorders>
        <w:tblLayout w:type="fixed"/>
        <w:tblLook w:val="04A0" w:firstRow="1" w:lastRow="0" w:firstColumn="1" w:lastColumn="0" w:noHBand="0" w:noVBand="1"/>
      </w:tblPr>
      <w:tblGrid>
        <w:gridCol w:w="1068"/>
        <w:gridCol w:w="1347"/>
        <w:gridCol w:w="1298"/>
        <w:gridCol w:w="3332"/>
      </w:tblGrid>
      <w:tr w:rsidR="00512F18" w14:paraId="4C285EBB" w14:textId="77777777">
        <w:trPr>
          <w:jc w:val="center"/>
        </w:trPr>
        <w:tc>
          <w:tcPr>
            <w:tcW w:w="1068" w:type="dxa"/>
            <w:tcBorders>
              <w:top w:val="single" w:sz="12" w:space="0" w:color="008000"/>
              <w:bottom w:val="single" w:sz="8" w:space="0" w:color="008000"/>
            </w:tcBorders>
          </w:tcPr>
          <w:p w14:paraId="15565D89" w14:textId="77777777" w:rsidR="00512F18" w:rsidRDefault="002A51B4">
            <w:pPr>
              <w:pStyle w:val="affb"/>
              <w:ind w:firstLineChars="0" w:firstLine="0"/>
              <w:jc w:val="center"/>
            </w:pPr>
            <w:r>
              <w:rPr>
                <w:rFonts w:hint="eastAsia"/>
              </w:rPr>
              <w:t>引脚</w:t>
            </w:r>
          </w:p>
        </w:tc>
        <w:tc>
          <w:tcPr>
            <w:tcW w:w="1347" w:type="dxa"/>
            <w:tcBorders>
              <w:top w:val="single" w:sz="12" w:space="0" w:color="008000"/>
              <w:bottom w:val="single" w:sz="8" w:space="0" w:color="008000"/>
            </w:tcBorders>
          </w:tcPr>
          <w:p w14:paraId="2D4F0C57" w14:textId="77777777" w:rsidR="00512F18" w:rsidRDefault="002A51B4">
            <w:pPr>
              <w:pStyle w:val="affb"/>
              <w:ind w:firstLineChars="0" w:firstLine="0"/>
              <w:jc w:val="center"/>
              <w:rPr>
                <w:rFonts w:ascii="Times New Roman" w:hAnsi="Times New Roman"/>
              </w:rPr>
            </w:pPr>
            <w:r>
              <w:rPr>
                <w:rFonts w:ascii="Times New Roman" w:hAnsi="Times New Roman" w:hint="eastAsia"/>
              </w:rPr>
              <w:t>类型</w:t>
            </w:r>
          </w:p>
        </w:tc>
        <w:tc>
          <w:tcPr>
            <w:tcW w:w="1298" w:type="dxa"/>
            <w:tcBorders>
              <w:top w:val="single" w:sz="12" w:space="0" w:color="008000"/>
              <w:bottom w:val="single" w:sz="8" w:space="0" w:color="008000"/>
            </w:tcBorders>
          </w:tcPr>
          <w:p w14:paraId="4C992897" w14:textId="77777777" w:rsidR="00512F18" w:rsidRDefault="002A51B4">
            <w:pPr>
              <w:pStyle w:val="affb"/>
              <w:ind w:firstLineChars="0" w:firstLine="0"/>
              <w:jc w:val="center"/>
              <w:rPr>
                <w:rFonts w:ascii="Times New Roman" w:hAnsi="Times New Roman"/>
              </w:rPr>
            </w:pPr>
            <w:proofErr w:type="gramStart"/>
            <w:r>
              <w:rPr>
                <w:rFonts w:ascii="Times New Roman" w:hAnsi="Times New Roman" w:hint="eastAsia"/>
              </w:rPr>
              <w:t>位宽</w:t>
            </w:r>
            <w:proofErr w:type="gramEnd"/>
          </w:p>
        </w:tc>
        <w:tc>
          <w:tcPr>
            <w:tcW w:w="3332" w:type="dxa"/>
            <w:tcBorders>
              <w:top w:val="single" w:sz="12" w:space="0" w:color="008000"/>
              <w:bottom w:val="single" w:sz="8" w:space="0" w:color="008000"/>
            </w:tcBorders>
          </w:tcPr>
          <w:p w14:paraId="2AB71188" w14:textId="77777777" w:rsidR="00512F18" w:rsidRDefault="002A51B4">
            <w:pPr>
              <w:pStyle w:val="affb"/>
              <w:ind w:firstLineChars="0" w:firstLine="0"/>
              <w:jc w:val="center"/>
              <w:rPr>
                <w:rFonts w:ascii="Times New Roman" w:hAnsi="Times New Roman"/>
              </w:rPr>
            </w:pPr>
            <w:r>
              <w:rPr>
                <w:rFonts w:ascii="Times New Roman" w:hAnsi="Times New Roman" w:hint="eastAsia"/>
              </w:rPr>
              <w:t>功能描述</w:t>
            </w:r>
          </w:p>
        </w:tc>
      </w:tr>
      <w:tr w:rsidR="00512F18" w14:paraId="7A698A35" w14:textId="77777777">
        <w:trPr>
          <w:jc w:val="center"/>
        </w:trPr>
        <w:tc>
          <w:tcPr>
            <w:tcW w:w="1068" w:type="dxa"/>
            <w:tcBorders>
              <w:top w:val="single" w:sz="8" w:space="0" w:color="008000"/>
              <w:bottom w:val="single" w:sz="8" w:space="0" w:color="008000"/>
            </w:tcBorders>
          </w:tcPr>
          <w:p w14:paraId="43C6FAFC" w14:textId="77777777" w:rsidR="00512F18" w:rsidRDefault="002A51B4">
            <w:pPr>
              <w:pStyle w:val="affb"/>
              <w:ind w:firstLineChars="0" w:firstLine="0"/>
              <w:jc w:val="center"/>
              <w:rPr>
                <w:rFonts w:ascii="Times New Roman" w:hAnsi="Times New Roman"/>
              </w:rPr>
            </w:pPr>
            <w:r>
              <w:rPr>
                <w:rFonts w:ascii="Times New Roman" w:hAnsi="Times New Roman" w:hint="eastAsia"/>
              </w:rPr>
              <w:t>P0</w:t>
            </w:r>
          </w:p>
        </w:tc>
        <w:tc>
          <w:tcPr>
            <w:tcW w:w="1347" w:type="dxa"/>
            <w:tcBorders>
              <w:top w:val="single" w:sz="8" w:space="0" w:color="008000"/>
              <w:bottom w:val="single" w:sz="8" w:space="0" w:color="008000"/>
            </w:tcBorders>
          </w:tcPr>
          <w:p w14:paraId="43976139" w14:textId="77777777" w:rsidR="00512F18" w:rsidRDefault="002A51B4">
            <w:pPr>
              <w:pStyle w:val="affb"/>
              <w:ind w:firstLineChars="0" w:firstLine="0"/>
              <w:jc w:val="center"/>
              <w:rPr>
                <w:rFonts w:ascii="Times New Roman" w:hAnsi="Times New Roman"/>
              </w:rPr>
            </w:pPr>
            <w:r>
              <w:rPr>
                <w:rFonts w:ascii="Times New Roman" w:hAnsi="Times New Roman" w:hint="eastAsia"/>
              </w:rPr>
              <w:t>输入</w:t>
            </w:r>
          </w:p>
        </w:tc>
        <w:tc>
          <w:tcPr>
            <w:tcW w:w="1298" w:type="dxa"/>
            <w:tcBorders>
              <w:top w:val="single" w:sz="8" w:space="0" w:color="008000"/>
              <w:bottom w:val="single" w:sz="8" w:space="0" w:color="008000"/>
            </w:tcBorders>
          </w:tcPr>
          <w:p w14:paraId="2179B315"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332" w:type="dxa"/>
            <w:tcBorders>
              <w:top w:val="single" w:sz="8" w:space="0" w:color="008000"/>
              <w:bottom w:val="single" w:sz="8" w:space="0" w:color="008000"/>
            </w:tcBorders>
          </w:tcPr>
          <w:p w14:paraId="54D7EB45" w14:textId="77777777" w:rsidR="00512F18" w:rsidRDefault="002A51B4">
            <w:pPr>
              <w:pStyle w:val="affb"/>
              <w:ind w:firstLineChars="0" w:firstLine="0"/>
              <w:jc w:val="center"/>
              <w:rPr>
                <w:rFonts w:ascii="Times New Roman" w:hAnsi="Times New Roman"/>
              </w:rPr>
            </w:pPr>
            <w:r>
              <w:rPr>
                <w:rFonts w:ascii="Times New Roman" w:hAnsi="Times New Roman" w:hint="eastAsia"/>
              </w:rPr>
              <w:t>条件判断位，用于指令译码</w:t>
            </w:r>
          </w:p>
        </w:tc>
      </w:tr>
      <w:tr w:rsidR="00512F18" w14:paraId="76B1524D" w14:textId="77777777">
        <w:trPr>
          <w:jc w:val="center"/>
        </w:trPr>
        <w:tc>
          <w:tcPr>
            <w:tcW w:w="1068" w:type="dxa"/>
            <w:tcBorders>
              <w:top w:val="single" w:sz="8" w:space="0" w:color="008000"/>
              <w:bottom w:val="single" w:sz="8" w:space="0" w:color="008000"/>
            </w:tcBorders>
          </w:tcPr>
          <w:p w14:paraId="3DE812C8" w14:textId="77777777" w:rsidR="00512F18" w:rsidRDefault="002A51B4">
            <w:pPr>
              <w:pStyle w:val="affb"/>
              <w:ind w:firstLineChars="0" w:firstLine="0"/>
              <w:jc w:val="center"/>
              <w:rPr>
                <w:rFonts w:ascii="Times New Roman" w:hAnsi="Times New Roman"/>
              </w:rPr>
            </w:pPr>
            <w:r>
              <w:rPr>
                <w:rFonts w:ascii="Times New Roman" w:hAnsi="Times New Roman" w:hint="eastAsia"/>
              </w:rPr>
              <w:t>P1</w:t>
            </w:r>
          </w:p>
        </w:tc>
        <w:tc>
          <w:tcPr>
            <w:tcW w:w="1347" w:type="dxa"/>
            <w:tcBorders>
              <w:top w:val="single" w:sz="8" w:space="0" w:color="008000"/>
              <w:bottom w:val="single" w:sz="8" w:space="0" w:color="008000"/>
            </w:tcBorders>
          </w:tcPr>
          <w:p w14:paraId="0B25627E" w14:textId="77777777" w:rsidR="00512F18" w:rsidRDefault="002A51B4">
            <w:pPr>
              <w:pStyle w:val="affb"/>
              <w:ind w:firstLineChars="0" w:firstLine="0"/>
              <w:jc w:val="center"/>
              <w:rPr>
                <w:rFonts w:ascii="Times New Roman" w:hAnsi="Times New Roman"/>
              </w:rPr>
            </w:pPr>
            <w:r>
              <w:rPr>
                <w:rFonts w:ascii="Times New Roman" w:hAnsi="Times New Roman" w:hint="eastAsia"/>
              </w:rPr>
              <w:t>输入</w:t>
            </w:r>
          </w:p>
        </w:tc>
        <w:tc>
          <w:tcPr>
            <w:tcW w:w="1298" w:type="dxa"/>
            <w:tcBorders>
              <w:top w:val="single" w:sz="8" w:space="0" w:color="008000"/>
              <w:bottom w:val="single" w:sz="8" w:space="0" w:color="008000"/>
            </w:tcBorders>
          </w:tcPr>
          <w:p w14:paraId="34403B77"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332" w:type="dxa"/>
            <w:tcBorders>
              <w:top w:val="single" w:sz="8" w:space="0" w:color="008000"/>
              <w:bottom w:val="single" w:sz="8" w:space="0" w:color="008000"/>
            </w:tcBorders>
          </w:tcPr>
          <w:p w14:paraId="1F3606D8" w14:textId="77777777" w:rsidR="00512F18" w:rsidRDefault="002A51B4">
            <w:pPr>
              <w:pStyle w:val="affb"/>
              <w:ind w:firstLineChars="0" w:firstLine="0"/>
              <w:jc w:val="center"/>
              <w:rPr>
                <w:rFonts w:ascii="Times New Roman" w:hAnsi="Times New Roman"/>
              </w:rPr>
            </w:pPr>
            <w:r>
              <w:rPr>
                <w:rFonts w:ascii="Times New Roman" w:hAnsi="Times New Roman" w:hint="eastAsia"/>
              </w:rPr>
              <w:t>条件判断位，用于</w:t>
            </w:r>
            <w:proofErr w:type="spellStart"/>
            <w:r>
              <w:rPr>
                <w:rFonts w:ascii="Times New Roman" w:hAnsi="Times New Roman" w:hint="eastAsia"/>
              </w:rPr>
              <w:t>beq</w:t>
            </w:r>
            <w:proofErr w:type="spellEnd"/>
            <w:r>
              <w:rPr>
                <w:rFonts w:ascii="Times New Roman" w:hAnsi="Times New Roman" w:hint="eastAsia"/>
              </w:rPr>
              <w:t>分支</w:t>
            </w:r>
          </w:p>
        </w:tc>
      </w:tr>
      <w:tr w:rsidR="00512F18" w14:paraId="20103854" w14:textId="77777777">
        <w:trPr>
          <w:jc w:val="center"/>
        </w:trPr>
        <w:tc>
          <w:tcPr>
            <w:tcW w:w="1068" w:type="dxa"/>
            <w:tcBorders>
              <w:top w:val="single" w:sz="8" w:space="0" w:color="008000"/>
              <w:bottom w:val="single" w:sz="8" w:space="0" w:color="008000"/>
            </w:tcBorders>
          </w:tcPr>
          <w:p w14:paraId="0BAF38E8" w14:textId="77777777" w:rsidR="00512F18" w:rsidRDefault="002A51B4">
            <w:pPr>
              <w:pStyle w:val="affb"/>
              <w:ind w:firstLineChars="0" w:firstLine="0"/>
              <w:jc w:val="center"/>
              <w:rPr>
                <w:rFonts w:ascii="Times New Roman" w:hAnsi="Times New Roman"/>
              </w:rPr>
            </w:pPr>
            <w:r>
              <w:rPr>
                <w:rFonts w:ascii="Times New Roman" w:hAnsi="Times New Roman" w:hint="eastAsia"/>
              </w:rPr>
              <w:t>P2</w:t>
            </w:r>
          </w:p>
        </w:tc>
        <w:tc>
          <w:tcPr>
            <w:tcW w:w="1347" w:type="dxa"/>
            <w:tcBorders>
              <w:top w:val="single" w:sz="8" w:space="0" w:color="008000"/>
              <w:bottom w:val="single" w:sz="8" w:space="0" w:color="008000"/>
            </w:tcBorders>
          </w:tcPr>
          <w:p w14:paraId="5C26C32B" w14:textId="77777777" w:rsidR="00512F18" w:rsidRDefault="002A51B4">
            <w:pPr>
              <w:pStyle w:val="affb"/>
              <w:ind w:firstLineChars="0" w:firstLine="0"/>
              <w:jc w:val="center"/>
              <w:rPr>
                <w:rFonts w:ascii="Times New Roman" w:hAnsi="Times New Roman"/>
              </w:rPr>
            </w:pPr>
            <w:r>
              <w:rPr>
                <w:rFonts w:ascii="Times New Roman" w:hAnsi="Times New Roman" w:hint="eastAsia"/>
              </w:rPr>
              <w:t>输入</w:t>
            </w:r>
          </w:p>
        </w:tc>
        <w:tc>
          <w:tcPr>
            <w:tcW w:w="1298" w:type="dxa"/>
            <w:tcBorders>
              <w:top w:val="single" w:sz="8" w:space="0" w:color="008000"/>
              <w:bottom w:val="single" w:sz="8" w:space="0" w:color="008000"/>
            </w:tcBorders>
          </w:tcPr>
          <w:p w14:paraId="561A2CE0"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332" w:type="dxa"/>
            <w:tcBorders>
              <w:top w:val="single" w:sz="8" w:space="0" w:color="008000"/>
              <w:bottom w:val="single" w:sz="8" w:space="0" w:color="008000"/>
            </w:tcBorders>
          </w:tcPr>
          <w:p w14:paraId="45386890" w14:textId="77777777" w:rsidR="00512F18" w:rsidRDefault="002A51B4">
            <w:pPr>
              <w:pStyle w:val="affb"/>
              <w:ind w:firstLineChars="0" w:firstLine="0"/>
              <w:jc w:val="center"/>
              <w:rPr>
                <w:rFonts w:ascii="Times New Roman" w:hAnsi="Times New Roman"/>
              </w:rPr>
            </w:pPr>
            <w:r>
              <w:rPr>
                <w:rFonts w:ascii="Times New Roman" w:hAnsi="Times New Roman" w:hint="eastAsia"/>
              </w:rPr>
              <w:t>条件判断位，用于中断检测</w:t>
            </w:r>
          </w:p>
        </w:tc>
      </w:tr>
      <w:tr w:rsidR="00512F18" w14:paraId="5D3A4F65" w14:textId="77777777">
        <w:trPr>
          <w:jc w:val="center"/>
        </w:trPr>
        <w:tc>
          <w:tcPr>
            <w:tcW w:w="1068" w:type="dxa"/>
            <w:tcBorders>
              <w:top w:val="single" w:sz="8" w:space="0" w:color="008000"/>
              <w:bottom w:val="single" w:sz="8" w:space="0" w:color="008000"/>
            </w:tcBorders>
          </w:tcPr>
          <w:p w14:paraId="294DA417" w14:textId="77777777" w:rsidR="00512F18" w:rsidRDefault="002A51B4">
            <w:pPr>
              <w:pStyle w:val="affb"/>
              <w:ind w:firstLineChars="0" w:firstLine="0"/>
              <w:jc w:val="center"/>
              <w:rPr>
                <w:rFonts w:ascii="Times New Roman" w:hAnsi="Times New Roman"/>
              </w:rPr>
            </w:pPr>
            <w:r>
              <w:rPr>
                <w:rFonts w:ascii="Times New Roman" w:hAnsi="Times New Roman" w:hint="eastAsia"/>
              </w:rPr>
              <w:lastRenderedPageBreak/>
              <w:t>equal</w:t>
            </w:r>
          </w:p>
        </w:tc>
        <w:tc>
          <w:tcPr>
            <w:tcW w:w="1347" w:type="dxa"/>
            <w:tcBorders>
              <w:top w:val="single" w:sz="8" w:space="0" w:color="008000"/>
              <w:bottom w:val="single" w:sz="8" w:space="0" w:color="008000"/>
            </w:tcBorders>
          </w:tcPr>
          <w:p w14:paraId="229CDB54" w14:textId="77777777" w:rsidR="00512F18" w:rsidRDefault="002A51B4">
            <w:pPr>
              <w:pStyle w:val="affb"/>
              <w:ind w:firstLineChars="0" w:firstLine="0"/>
              <w:jc w:val="center"/>
              <w:rPr>
                <w:rFonts w:ascii="Times New Roman" w:hAnsi="Times New Roman"/>
              </w:rPr>
            </w:pPr>
            <w:r>
              <w:rPr>
                <w:rFonts w:ascii="Times New Roman" w:hAnsi="Times New Roman" w:hint="eastAsia"/>
              </w:rPr>
              <w:t>输入</w:t>
            </w:r>
          </w:p>
        </w:tc>
        <w:tc>
          <w:tcPr>
            <w:tcW w:w="1298" w:type="dxa"/>
            <w:tcBorders>
              <w:top w:val="single" w:sz="8" w:space="0" w:color="008000"/>
              <w:bottom w:val="single" w:sz="8" w:space="0" w:color="008000"/>
            </w:tcBorders>
          </w:tcPr>
          <w:p w14:paraId="7696D83D"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332" w:type="dxa"/>
            <w:tcBorders>
              <w:top w:val="single" w:sz="8" w:space="0" w:color="008000"/>
              <w:bottom w:val="single" w:sz="8" w:space="0" w:color="008000"/>
            </w:tcBorders>
          </w:tcPr>
          <w:p w14:paraId="13F29B3E" w14:textId="77777777" w:rsidR="00512F18" w:rsidRDefault="002A51B4">
            <w:pPr>
              <w:pStyle w:val="affb"/>
              <w:ind w:firstLineChars="0" w:firstLine="0"/>
              <w:jc w:val="center"/>
              <w:rPr>
                <w:rFonts w:ascii="Times New Roman" w:hAnsi="Times New Roman"/>
              </w:rPr>
            </w:pPr>
            <w:r>
              <w:rPr>
                <w:rFonts w:ascii="Times New Roman" w:hAnsi="Times New Roman" w:hint="eastAsia"/>
              </w:rPr>
              <w:t>运算操作数相等标志位</w:t>
            </w:r>
          </w:p>
        </w:tc>
      </w:tr>
      <w:tr w:rsidR="00512F18" w14:paraId="5FA99B02" w14:textId="77777777">
        <w:trPr>
          <w:jc w:val="center"/>
        </w:trPr>
        <w:tc>
          <w:tcPr>
            <w:tcW w:w="1068" w:type="dxa"/>
            <w:tcBorders>
              <w:top w:val="single" w:sz="8" w:space="0" w:color="008000"/>
              <w:bottom w:val="single" w:sz="8" w:space="0" w:color="008000"/>
            </w:tcBorders>
          </w:tcPr>
          <w:p w14:paraId="2104C689" w14:textId="77777777" w:rsidR="00512F18" w:rsidRDefault="002A51B4">
            <w:pPr>
              <w:pStyle w:val="affb"/>
              <w:ind w:firstLineChars="0" w:firstLine="0"/>
              <w:jc w:val="center"/>
              <w:rPr>
                <w:rFonts w:ascii="Times New Roman" w:hAnsi="Times New Roman"/>
              </w:rPr>
            </w:pPr>
            <w:proofErr w:type="spellStart"/>
            <w:r>
              <w:rPr>
                <w:rFonts w:ascii="Times New Roman" w:hAnsi="Times New Roman" w:hint="eastAsia"/>
              </w:rPr>
              <w:t>IntR</w:t>
            </w:r>
            <w:proofErr w:type="spellEnd"/>
          </w:p>
        </w:tc>
        <w:tc>
          <w:tcPr>
            <w:tcW w:w="1347" w:type="dxa"/>
            <w:tcBorders>
              <w:top w:val="single" w:sz="8" w:space="0" w:color="008000"/>
              <w:bottom w:val="single" w:sz="8" w:space="0" w:color="008000"/>
            </w:tcBorders>
          </w:tcPr>
          <w:p w14:paraId="4F413E60" w14:textId="77777777" w:rsidR="00512F18" w:rsidRDefault="002A51B4">
            <w:pPr>
              <w:pStyle w:val="affb"/>
              <w:ind w:firstLineChars="0" w:firstLine="0"/>
              <w:jc w:val="center"/>
              <w:rPr>
                <w:rFonts w:ascii="Times New Roman" w:hAnsi="Times New Roman"/>
              </w:rPr>
            </w:pPr>
            <w:r>
              <w:rPr>
                <w:rFonts w:ascii="Times New Roman" w:hAnsi="Times New Roman" w:hint="eastAsia"/>
              </w:rPr>
              <w:t>输入</w:t>
            </w:r>
          </w:p>
        </w:tc>
        <w:tc>
          <w:tcPr>
            <w:tcW w:w="1298" w:type="dxa"/>
            <w:tcBorders>
              <w:top w:val="single" w:sz="8" w:space="0" w:color="008000"/>
              <w:bottom w:val="single" w:sz="8" w:space="0" w:color="008000"/>
            </w:tcBorders>
          </w:tcPr>
          <w:p w14:paraId="1502C317"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332" w:type="dxa"/>
            <w:tcBorders>
              <w:top w:val="single" w:sz="8" w:space="0" w:color="008000"/>
              <w:bottom w:val="single" w:sz="8" w:space="0" w:color="008000"/>
            </w:tcBorders>
          </w:tcPr>
          <w:p w14:paraId="26031782" w14:textId="77777777" w:rsidR="00512F18" w:rsidRDefault="002A51B4">
            <w:pPr>
              <w:pStyle w:val="affb"/>
              <w:ind w:firstLineChars="0" w:firstLine="0"/>
              <w:jc w:val="center"/>
              <w:rPr>
                <w:rFonts w:ascii="Times New Roman" w:hAnsi="Times New Roman"/>
              </w:rPr>
            </w:pPr>
            <w:r>
              <w:rPr>
                <w:rFonts w:ascii="Times New Roman" w:hAnsi="Times New Roman" w:hint="eastAsia"/>
              </w:rPr>
              <w:t>中断请求信号</w:t>
            </w:r>
          </w:p>
        </w:tc>
      </w:tr>
      <w:tr w:rsidR="00512F18" w14:paraId="0F0F0009" w14:textId="77777777">
        <w:trPr>
          <w:jc w:val="center"/>
        </w:trPr>
        <w:tc>
          <w:tcPr>
            <w:tcW w:w="1068" w:type="dxa"/>
            <w:tcBorders>
              <w:top w:val="single" w:sz="8" w:space="0" w:color="008000"/>
              <w:bottom w:val="single" w:sz="8" w:space="0" w:color="008000"/>
            </w:tcBorders>
          </w:tcPr>
          <w:p w14:paraId="08AC9231" w14:textId="77777777" w:rsidR="00512F18" w:rsidRDefault="002A51B4">
            <w:pPr>
              <w:pStyle w:val="affb"/>
              <w:ind w:firstLineChars="0" w:firstLine="0"/>
              <w:jc w:val="center"/>
              <w:rPr>
                <w:rFonts w:ascii="Times New Roman" w:hAnsi="Times New Roman"/>
              </w:rPr>
            </w:pPr>
            <w:proofErr w:type="spellStart"/>
            <w:r>
              <w:rPr>
                <w:rFonts w:ascii="Times New Roman" w:hAnsi="Times New Roman" w:hint="eastAsia"/>
              </w:rPr>
              <w:t>MuxSel</w:t>
            </w:r>
            <w:proofErr w:type="spellEnd"/>
          </w:p>
        </w:tc>
        <w:tc>
          <w:tcPr>
            <w:tcW w:w="1347" w:type="dxa"/>
            <w:tcBorders>
              <w:top w:val="single" w:sz="8" w:space="0" w:color="008000"/>
              <w:bottom w:val="single" w:sz="8" w:space="0" w:color="008000"/>
            </w:tcBorders>
          </w:tcPr>
          <w:p w14:paraId="5F711BF2" w14:textId="77777777" w:rsidR="00512F18" w:rsidRDefault="002A51B4">
            <w:pPr>
              <w:pStyle w:val="affb"/>
              <w:ind w:firstLineChars="0" w:firstLine="0"/>
              <w:jc w:val="center"/>
              <w:rPr>
                <w:rFonts w:ascii="Times New Roman" w:hAnsi="Times New Roman"/>
              </w:rPr>
            </w:pPr>
            <w:r>
              <w:rPr>
                <w:rFonts w:ascii="Times New Roman" w:hAnsi="Times New Roman" w:hint="eastAsia"/>
              </w:rPr>
              <w:t>输出</w:t>
            </w:r>
          </w:p>
        </w:tc>
        <w:tc>
          <w:tcPr>
            <w:tcW w:w="1298" w:type="dxa"/>
            <w:tcBorders>
              <w:top w:val="single" w:sz="8" w:space="0" w:color="008000"/>
              <w:bottom w:val="single" w:sz="8" w:space="0" w:color="008000"/>
            </w:tcBorders>
          </w:tcPr>
          <w:p w14:paraId="1149EAF5" w14:textId="77777777" w:rsidR="00512F18" w:rsidRDefault="002A51B4">
            <w:pPr>
              <w:pStyle w:val="affb"/>
              <w:ind w:firstLineChars="0" w:firstLine="0"/>
              <w:jc w:val="center"/>
              <w:rPr>
                <w:rFonts w:ascii="Times New Roman" w:hAnsi="Times New Roman"/>
              </w:rPr>
            </w:pPr>
            <w:r>
              <w:rPr>
                <w:rFonts w:ascii="Times New Roman" w:hAnsi="Times New Roman" w:hint="eastAsia"/>
              </w:rPr>
              <w:t>2</w:t>
            </w:r>
          </w:p>
        </w:tc>
        <w:tc>
          <w:tcPr>
            <w:tcW w:w="3332" w:type="dxa"/>
            <w:tcBorders>
              <w:top w:val="single" w:sz="8" w:space="0" w:color="008000"/>
              <w:bottom w:val="single" w:sz="8" w:space="0" w:color="008000"/>
            </w:tcBorders>
          </w:tcPr>
          <w:p w14:paraId="5BC77CE3" w14:textId="77777777" w:rsidR="00512F18" w:rsidRDefault="002A51B4">
            <w:pPr>
              <w:pStyle w:val="affb"/>
              <w:ind w:firstLineChars="0" w:firstLine="0"/>
              <w:jc w:val="center"/>
              <w:rPr>
                <w:rFonts w:ascii="Times New Roman" w:hAnsi="Times New Roman"/>
              </w:rPr>
            </w:pPr>
            <w:r>
              <w:rPr>
                <w:rFonts w:ascii="Times New Roman" w:hAnsi="Times New Roman" w:hint="eastAsia"/>
              </w:rPr>
              <w:t>MUX</w:t>
            </w:r>
            <w:r>
              <w:rPr>
                <w:rFonts w:ascii="Times New Roman" w:hAnsi="Times New Roman" w:hint="eastAsia"/>
              </w:rPr>
              <w:t>选择控制信号</w:t>
            </w:r>
          </w:p>
        </w:tc>
      </w:tr>
    </w:tbl>
    <w:p w14:paraId="4D811E81" w14:textId="77777777" w:rsidR="00512F18" w:rsidRDefault="002A51B4">
      <w:pPr>
        <w:pStyle w:val="a3"/>
        <w:ind w:firstLine="480"/>
      </w:pPr>
      <w:r>
        <w:rPr>
          <w:rFonts w:hint="eastAsia"/>
        </w:rPr>
        <w:t>根据课本</w:t>
      </w:r>
      <w:r>
        <w:rPr>
          <w:rFonts w:hint="eastAsia"/>
        </w:rPr>
        <w:t>6</w:t>
      </w:r>
      <w:r>
        <w:rPr>
          <w:rFonts w:hint="eastAsia"/>
        </w:rPr>
        <w:t>.</w:t>
      </w:r>
      <w:r>
        <w:rPr>
          <w:rFonts w:hint="eastAsia"/>
        </w:rPr>
        <w:t>7</w:t>
      </w:r>
      <w:r>
        <w:rPr>
          <w:rFonts w:hint="eastAsia"/>
        </w:rPr>
        <w:t>.</w:t>
      </w:r>
      <w:r>
        <w:rPr>
          <w:rFonts w:hint="eastAsia"/>
        </w:rPr>
        <w:t>3</w:t>
      </w:r>
      <w:r>
        <w:rPr>
          <w:rFonts w:hint="eastAsia"/>
        </w:rPr>
        <w:t>小节的支持中断微程序控制器原理图，结合具体条件判别位测试位的定义，设计条件判别测试组合逻辑。当</w:t>
      </w:r>
      <w:r>
        <w:rPr>
          <w:rFonts w:hint="eastAsia"/>
        </w:rPr>
        <w:t>P0</w:t>
      </w:r>
      <w:r>
        <w:rPr>
          <w:rFonts w:hint="eastAsia"/>
        </w:rPr>
        <w:t>~</w:t>
      </w:r>
      <w:r>
        <w:rPr>
          <w:rFonts w:hint="eastAsia"/>
        </w:rPr>
        <w:t>P2</w:t>
      </w:r>
      <w:r>
        <w:rPr>
          <w:rFonts w:hint="eastAsia"/>
        </w:rPr>
        <w:t>出现</w:t>
      </w:r>
      <w:r>
        <w:rPr>
          <w:rFonts w:hint="eastAsia"/>
        </w:rPr>
        <w:t>1</w:t>
      </w:r>
      <w:r>
        <w:rPr>
          <w:rFonts w:hint="eastAsia"/>
        </w:rPr>
        <w:t>时，表示需要进行分支判断，随后根据</w:t>
      </w:r>
      <w:r>
        <w:rPr>
          <w:rFonts w:hint="eastAsia"/>
        </w:rPr>
        <w:t>equal</w:t>
      </w:r>
      <w:r>
        <w:rPr>
          <w:rFonts w:hint="eastAsia"/>
        </w:rPr>
        <w:t>和</w:t>
      </w:r>
      <w:proofErr w:type="spellStart"/>
      <w:r>
        <w:rPr>
          <w:rFonts w:hint="eastAsia"/>
        </w:rPr>
        <w:t>IntR</w:t>
      </w:r>
      <w:proofErr w:type="spellEnd"/>
      <w:r>
        <w:rPr>
          <w:rFonts w:hint="eastAsia"/>
        </w:rPr>
        <w:t>的值，判断是否进入入口地址</w:t>
      </w:r>
      <w:r>
        <w:rPr>
          <w:rFonts w:hint="eastAsia"/>
        </w:rPr>
        <w:t>/</w:t>
      </w:r>
      <w:proofErr w:type="spellStart"/>
      <w:r>
        <w:rPr>
          <w:rFonts w:hint="eastAsia"/>
        </w:rPr>
        <w:t>beq</w:t>
      </w:r>
      <w:proofErr w:type="spellEnd"/>
      <w:r>
        <w:rPr>
          <w:rFonts w:hint="eastAsia"/>
        </w:rPr>
        <w:t>分支</w:t>
      </w:r>
      <w:r>
        <w:rPr>
          <w:rFonts w:hint="eastAsia"/>
        </w:rPr>
        <w:t>/</w:t>
      </w:r>
      <w:r>
        <w:rPr>
          <w:rFonts w:hint="eastAsia"/>
        </w:rPr>
        <w:t>中断响应入口</w:t>
      </w:r>
      <w:r>
        <w:rPr>
          <w:rFonts w:hint="eastAsia"/>
        </w:rPr>
        <w:t>/</w:t>
      </w:r>
      <w:r>
        <w:rPr>
          <w:rFonts w:hint="eastAsia"/>
        </w:rPr>
        <w:t>取值微程序入口。填写相应的</w:t>
      </w:r>
      <w:r>
        <w:rPr>
          <w:rFonts w:hint="eastAsia"/>
        </w:rPr>
        <w:t>excel</w:t>
      </w:r>
      <w:r>
        <w:rPr>
          <w:rFonts w:hint="eastAsia"/>
        </w:rPr>
        <w:t>文件如图</w:t>
      </w:r>
      <w:r>
        <w:rPr>
          <w:rFonts w:hint="eastAsia"/>
        </w:rPr>
        <w:t>1</w:t>
      </w:r>
      <w:r>
        <w:rPr>
          <w:rFonts w:hint="eastAsia"/>
        </w:rPr>
        <w:t>-</w:t>
      </w:r>
      <w:r>
        <w:rPr>
          <w:rFonts w:hint="eastAsia"/>
        </w:rPr>
        <w:t>4</w:t>
      </w:r>
      <w:r>
        <w:rPr>
          <w:rFonts w:hint="eastAsia"/>
        </w:rPr>
        <w:t>所示。</w:t>
      </w:r>
    </w:p>
    <w:p w14:paraId="6D7C0E68" w14:textId="77777777" w:rsidR="00512F18" w:rsidRDefault="002A51B4">
      <w:pPr>
        <w:pStyle w:val="a3"/>
        <w:ind w:firstLineChars="0" w:firstLine="0"/>
        <w:jc w:val="center"/>
      </w:pPr>
      <w:r>
        <w:rPr>
          <w:noProof/>
        </w:rPr>
        <w:drawing>
          <wp:inline distT="0" distB="0" distL="114300" distR="114300" wp14:anchorId="642520D0" wp14:editId="7F68B356">
            <wp:extent cx="3435350" cy="2787650"/>
            <wp:effectExtent l="0" t="0" r="8890" b="127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25"/>
                    <a:stretch>
                      <a:fillRect/>
                    </a:stretch>
                  </pic:blipFill>
                  <pic:spPr>
                    <a:xfrm>
                      <a:off x="0" y="0"/>
                      <a:ext cx="3435350" cy="2787650"/>
                    </a:xfrm>
                    <a:prstGeom prst="rect">
                      <a:avLst/>
                    </a:prstGeom>
                    <a:noFill/>
                    <a:ln>
                      <a:noFill/>
                    </a:ln>
                  </pic:spPr>
                </pic:pic>
              </a:graphicData>
            </a:graphic>
          </wp:inline>
        </w:drawing>
      </w:r>
    </w:p>
    <w:p w14:paraId="4B4199ED" w14:textId="77777777" w:rsidR="00512F18" w:rsidRDefault="002A51B4">
      <w:pPr>
        <w:pStyle w:val="a8"/>
        <w:keepNext/>
        <w:spacing w:before="91" w:after="91"/>
      </w:pPr>
      <w:r>
        <w:rPr>
          <w:rFonts w:hint="eastAsia"/>
        </w:rPr>
        <w:t>图</w:t>
      </w:r>
      <w:r>
        <w:rPr>
          <w:rFonts w:ascii="Times New Roman" w:hAnsi="Times New Roman" w:hint="eastAsia"/>
        </w:rPr>
        <w:t>1</w:t>
      </w:r>
      <w:r>
        <w:rPr>
          <w:rFonts w:hint="eastAsia"/>
        </w:rPr>
        <w:t>-</w:t>
      </w:r>
      <w:r>
        <w:rPr>
          <w:rFonts w:ascii="Times New Roman" w:hAnsi="Times New Roman" w:hint="eastAsia"/>
        </w:rPr>
        <w:t>4</w:t>
      </w:r>
      <w:r>
        <w:rPr>
          <w:rFonts w:hint="eastAsia"/>
        </w:rPr>
        <w:t xml:space="preserve"> </w:t>
      </w:r>
      <w:r>
        <w:rPr>
          <w:rFonts w:hint="eastAsia"/>
        </w:rPr>
        <w:t>判别测试逻辑真值表</w:t>
      </w:r>
    </w:p>
    <w:p w14:paraId="2EBAF38A" w14:textId="77777777" w:rsidR="00512F18" w:rsidRDefault="002A51B4">
      <w:pPr>
        <w:pStyle w:val="a3"/>
        <w:ind w:firstLine="480"/>
      </w:pPr>
      <w:r>
        <w:rPr>
          <w:rFonts w:hint="eastAsia"/>
        </w:rPr>
        <w:t>Logisim</w:t>
      </w:r>
      <w:r>
        <w:rPr>
          <w:rFonts w:hint="eastAsia"/>
        </w:rPr>
        <w:t>电路较为复杂，这里不再截图给出。</w:t>
      </w:r>
    </w:p>
    <w:p w14:paraId="551DB1D3" w14:textId="77777777" w:rsidR="00512F18" w:rsidRDefault="002A51B4">
      <w:pPr>
        <w:pStyle w:val="30"/>
        <w:spacing w:beforeLines="0" w:before="229" w:afterLines="0" w:after="229"/>
      </w:pPr>
      <w:commentRangeStart w:id="17"/>
      <w:commentRangeEnd w:id="17"/>
      <w:r>
        <w:rPr>
          <w:rStyle w:val="aff0"/>
        </w:rPr>
        <w:commentReference w:id="17"/>
      </w:r>
      <w:r>
        <w:rPr>
          <w:rFonts w:hint="eastAsia"/>
        </w:rPr>
        <w:t>支持中断的微程序控制器设计</w:t>
      </w:r>
    </w:p>
    <w:p w14:paraId="63D1FBE8" w14:textId="77777777" w:rsidR="00512F18" w:rsidRDefault="002A51B4">
      <w:pPr>
        <w:pStyle w:val="a3"/>
        <w:ind w:firstLine="480"/>
      </w:pPr>
      <w:r>
        <w:rPr>
          <w:rFonts w:hint="eastAsia"/>
        </w:rPr>
        <w:t>子电路引脚功能如表</w:t>
      </w:r>
      <w:r>
        <w:rPr>
          <w:rFonts w:hint="eastAsia"/>
        </w:rPr>
        <w:t>1</w:t>
      </w:r>
      <w:r>
        <w:rPr>
          <w:rFonts w:hint="eastAsia"/>
        </w:rPr>
        <w:t>-</w:t>
      </w:r>
      <w:r>
        <w:rPr>
          <w:rFonts w:hint="eastAsia"/>
        </w:rPr>
        <w:t>5</w:t>
      </w:r>
      <w:r>
        <w:rPr>
          <w:rFonts w:hint="eastAsia"/>
        </w:rPr>
        <w:t>所示。</w:t>
      </w:r>
    </w:p>
    <w:p w14:paraId="09B9EF97" w14:textId="77777777" w:rsidR="00512F18" w:rsidRDefault="002A51B4">
      <w:pPr>
        <w:pStyle w:val="a8"/>
        <w:keepNext/>
        <w:spacing w:beforeLines="0" w:before="91" w:afterLines="0" w:after="91"/>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Pr>
          <w:rFonts w:ascii="Times New Roman" w:hAnsi="Times New Roman"/>
        </w:rPr>
        <w:t>1</w:t>
      </w:r>
      <w:r>
        <w:fldChar w:fldCharType="end"/>
      </w:r>
      <w:r>
        <w:rPr>
          <w:rFonts w:hint="eastAsia"/>
        </w:rPr>
        <w:t>-</w:t>
      </w:r>
      <w:r>
        <w:rPr>
          <w:rFonts w:ascii="Times New Roman" w:hAnsi="Times New Roman" w:hint="eastAsia"/>
        </w:rPr>
        <w:t>5</w:t>
      </w:r>
      <w:r>
        <w:t xml:space="preserve"> </w:t>
      </w:r>
      <w:r>
        <w:rPr>
          <w:rFonts w:hint="eastAsia"/>
        </w:rPr>
        <w:t>支持中断的微程序控制器电路引脚和功能描述</w:t>
      </w:r>
    </w:p>
    <w:tbl>
      <w:tblPr>
        <w:tblW w:w="7045" w:type="dxa"/>
        <w:jc w:val="center"/>
        <w:tblBorders>
          <w:top w:val="single" w:sz="4" w:space="0" w:color="auto"/>
          <w:bottom w:val="single" w:sz="4" w:space="0" w:color="auto"/>
        </w:tblBorders>
        <w:tblLayout w:type="fixed"/>
        <w:tblLook w:val="04A0" w:firstRow="1" w:lastRow="0" w:firstColumn="1" w:lastColumn="0" w:noHBand="0" w:noVBand="1"/>
      </w:tblPr>
      <w:tblGrid>
        <w:gridCol w:w="1224"/>
        <w:gridCol w:w="1191"/>
        <w:gridCol w:w="1298"/>
        <w:gridCol w:w="3332"/>
      </w:tblGrid>
      <w:tr w:rsidR="00512F18" w14:paraId="32D3D7AB" w14:textId="77777777">
        <w:trPr>
          <w:jc w:val="center"/>
        </w:trPr>
        <w:tc>
          <w:tcPr>
            <w:tcW w:w="1224" w:type="dxa"/>
            <w:tcBorders>
              <w:top w:val="single" w:sz="12" w:space="0" w:color="008000"/>
              <w:bottom w:val="single" w:sz="8" w:space="0" w:color="008000"/>
            </w:tcBorders>
          </w:tcPr>
          <w:p w14:paraId="3D293472" w14:textId="77777777" w:rsidR="00512F18" w:rsidRDefault="002A51B4">
            <w:pPr>
              <w:pStyle w:val="affb"/>
              <w:ind w:firstLineChars="0" w:firstLine="0"/>
              <w:jc w:val="center"/>
            </w:pPr>
            <w:r>
              <w:rPr>
                <w:rFonts w:hint="eastAsia"/>
              </w:rPr>
              <w:t>引脚</w:t>
            </w:r>
          </w:p>
        </w:tc>
        <w:tc>
          <w:tcPr>
            <w:tcW w:w="1191" w:type="dxa"/>
            <w:tcBorders>
              <w:top w:val="single" w:sz="12" w:space="0" w:color="008000"/>
              <w:bottom w:val="single" w:sz="8" w:space="0" w:color="008000"/>
            </w:tcBorders>
          </w:tcPr>
          <w:p w14:paraId="70CDC2EB" w14:textId="77777777" w:rsidR="00512F18" w:rsidRDefault="002A51B4">
            <w:pPr>
              <w:pStyle w:val="affb"/>
              <w:ind w:firstLineChars="0" w:firstLine="0"/>
              <w:jc w:val="center"/>
              <w:rPr>
                <w:rFonts w:ascii="Times New Roman" w:hAnsi="Times New Roman"/>
              </w:rPr>
            </w:pPr>
            <w:r>
              <w:rPr>
                <w:rFonts w:ascii="Times New Roman" w:hAnsi="Times New Roman" w:hint="eastAsia"/>
              </w:rPr>
              <w:t>类型</w:t>
            </w:r>
          </w:p>
        </w:tc>
        <w:tc>
          <w:tcPr>
            <w:tcW w:w="1298" w:type="dxa"/>
            <w:tcBorders>
              <w:top w:val="single" w:sz="12" w:space="0" w:color="008000"/>
              <w:bottom w:val="single" w:sz="8" w:space="0" w:color="008000"/>
            </w:tcBorders>
          </w:tcPr>
          <w:p w14:paraId="20BB927B" w14:textId="77777777" w:rsidR="00512F18" w:rsidRDefault="002A51B4">
            <w:pPr>
              <w:pStyle w:val="affb"/>
              <w:ind w:firstLineChars="0" w:firstLine="0"/>
              <w:jc w:val="center"/>
              <w:rPr>
                <w:rFonts w:ascii="Times New Roman" w:hAnsi="Times New Roman"/>
              </w:rPr>
            </w:pPr>
            <w:proofErr w:type="gramStart"/>
            <w:r>
              <w:rPr>
                <w:rFonts w:ascii="Times New Roman" w:hAnsi="Times New Roman" w:hint="eastAsia"/>
              </w:rPr>
              <w:t>位宽</w:t>
            </w:r>
            <w:proofErr w:type="gramEnd"/>
          </w:p>
        </w:tc>
        <w:tc>
          <w:tcPr>
            <w:tcW w:w="3332" w:type="dxa"/>
            <w:tcBorders>
              <w:top w:val="single" w:sz="12" w:space="0" w:color="008000"/>
              <w:bottom w:val="single" w:sz="8" w:space="0" w:color="008000"/>
            </w:tcBorders>
          </w:tcPr>
          <w:p w14:paraId="56EF3BBE" w14:textId="77777777" w:rsidR="00512F18" w:rsidRDefault="002A51B4">
            <w:pPr>
              <w:pStyle w:val="affb"/>
              <w:ind w:firstLineChars="0" w:firstLine="0"/>
              <w:jc w:val="center"/>
              <w:rPr>
                <w:rFonts w:ascii="Times New Roman" w:hAnsi="Times New Roman"/>
              </w:rPr>
            </w:pPr>
            <w:r>
              <w:rPr>
                <w:rFonts w:ascii="Times New Roman" w:hAnsi="Times New Roman" w:hint="eastAsia"/>
              </w:rPr>
              <w:t>功能描述</w:t>
            </w:r>
          </w:p>
        </w:tc>
      </w:tr>
      <w:tr w:rsidR="00512F18" w14:paraId="1B38C861" w14:textId="77777777">
        <w:trPr>
          <w:jc w:val="center"/>
        </w:trPr>
        <w:tc>
          <w:tcPr>
            <w:tcW w:w="1224" w:type="dxa"/>
            <w:tcBorders>
              <w:top w:val="single" w:sz="8" w:space="0" w:color="008000"/>
              <w:bottom w:val="single" w:sz="8" w:space="0" w:color="008000"/>
            </w:tcBorders>
          </w:tcPr>
          <w:p w14:paraId="04058754" w14:textId="77777777" w:rsidR="00512F18" w:rsidRDefault="002A51B4">
            <w:pPr>
              <w:pStyle w:val="affb"/>
              <w:ind w:firstLineChars="0" w:firstLine="0"/>
              <w:jc w:val="center"/>
              <w:rPr>
                <w:rFonts w:ascii="Times New Roman" w:hAnsi="Times New Roman"/>
              </w:rPr>
            </w:pPr>
            <w:r>
              <w:rPr>
                <w:rFonts w:ascii="Times New Roman" w:hAnsi="Times New Roman" w:hint="eastAsia"/>
              </w:rPr>
              <w:t>IR</w:t>
            </w:r>
          </w:p>
        </w:tc>
        <w:tc>
          <w:tcPr>
            <w:tcW w:w="1191" w:type="dxa"/>
            <w:tcBorders>
              <w:top w:val="single" w:sz="8" w:space="0" w:color="008000"/>
              <w:bottom w:val="single" w:sz="8" w:space="0" w:color="008000"/>
            </w:tcBorders>
          </w:tcPr>
          <w:p w14:paraId="63254A93" w14:textId="77777777" w:rsidR="00512F18" w:rsidRDefault="002A51B4">
            <w:pPr>
              <w:pStyle w:val="affb"/>
              <w:ind w:firstLineChars="0" w:firstLine="0"/>
              <w:jc w:val="center"/>
              <w:rPr>
                <w:rFonts w:ascii="Times New Roman" w:hAnsi="Times New Roman"/>
              </w:rPr>
            </w:pPr>
            <w:r>
              <w:rPr>
                <w:rFonts w:ascii="Times New Roman" w:hAnsi="Times New Roman" w:hint="eastAsia"/>
              </w:rPr>
              <w:t>输入</w:t>
            </w:r>
          </w:p>
        </w:tc>
        <w:tc>
          <w:tcPr>
            <w:tcW w:w="1298" w:type="dxa"/>
            <w:tcBorders>
              <w:top w:val="single" w:sz="8" w:space="0" w:color="008000"/>
              <w:bottom w:val="single" w:sz="8" w:space="0" w:color="008000"/>
            </w:tcBorders>
          </w:tcPr>
          <w:p w14:paraId="28AAD7EC" w14:textId="77777777" w:rsidR="00512F18" w:rsidRDefault="002A51B4">
            <w:pPr>
              <w:pStyle w:val="affb"/>
              <w:ind w:firstLineChars="0" w:firstLine="0"/>
              <w:jc w:val="center"/>
              <w:rPr>
                <w:rFonts w:ascii="Times New Roman" w:hAnsi="Times New Roman"/>
              </w:rPr>
            </w:pPr>
            <w:r>
              <w:rPr>
                <w:rFonts w:ascii="Times New Roman" w:hAnsi="Times New Roman" w:hint="eastAsia"/>
              </w:rPr>
              <w:t>32</w:t>
            </w:r>
          </w:p>
        </w:tc>
        <w:tc>
          <w:tcPr>
            <w:tcW w:w="3332" w:type="dxa"/>
            <w:tcBorders>
              <w:top w:val="single" w:sz="8" w:space="0" w:color="008000"/>
              <w:bottom w:val="single" w:sz="8" w:space="0" w:color="008000"/>
            </w:tcBorders>
          </w:tcPr>
          <w:p w14:paraId="3D2A4F80" w14:textId="77777777" w:rsidR="00512F18" w:rsidRDefault="002A51B4">
            <w:pPr>
              <w:pStyle w:val="affb"/>
              <w:ind w:firstLineChars="0" w:firstLine="0"/>
              <w:jc w:val="center"/>
              <w:rPr>
                <w:rFonts w:ascii="Times New Roman" w:hAnsi="Times New Roman"/>
              </w:rPr>
            </w:pPr>
            <w:r>
              <w:rPr>
                <w:rFonts w:ascii="Times New Roman" w:hAnsi="Times New Roman" w:hint="eastAsia"/>
              </w:rPr>
              <w:t>MIPS</w:t>
            </w:r>
            <w:r>
              <w:rPr>
                <w:rFonts w:ascii="Times New Roman" w:hAnsi="Times New Roman" w:hint="eastAsia"/>
              </w:rPr>
              <w:t>指令字</w:t>
            </w:r>
          </w:p>
        </w:tc>
      </w:tr>
      <w:tr w:rsidR="00512F18" w14:paraId="4A5F2C4F" w14:textId="77777777">
        <w:trPr>
          <w:jc w:val="center"/>
        </w:trPr>
        <w:tc>
          <w:tcPr>
            <w:tcW w:w="1224" w:type="dxa"/>
            <w:tcBorders>
              <w:top w:val="single" w:sz="8" w:space="0" w:color="008000"/>
              <w:bottom w:val="single" w:sz="8" w:space="0" w:color="008000"/>
            </w:tcBorders>
          </w:tcPr>
          <w:p w14:paraId="6C6BF3C6" w14:textId="77777777" w:rsidR="00512F18" w:rsidRDefault="002A51B4">
            <w:pPr>
              <w:pStyle w:val="affb"/>
              <w:ind w:firstLineChars="0" w:firstLine="0"/>
              <w:jc w:val="center"/>
              <w:rPr>
                <w:rFonts w:ascii="Times New Roman" w:hAnsi="Times New Roman"/>
              </w:rPr>
            </w:pPr>
            <w:r>
              <w:rPr>
                <w:rFonts w:ascii="Times New Roman" w:hAnsi="Times New Roman" w:hint="eastAsia"/>
              </w:rPr>
              <w:t>equal</w:t>
            </w:r>
          </w:p>
        </w:tc>
        <w:tc>
          <w:tcPr>
            <w:tcW w:w="1191" w:type="dxa"/>
            <w:tcBorders>
              <w:top w:val="single" w:sz="8" w:space="0" w:color="008000"/>
              <w:bottom w:val="single" w:sz="8" w:space="0" w:color="008000"/>
            </w:tcBorders>
          </w:tcPr>
          <w:p w14:paraId="0473D829" w14:textId="77777777" w:rsidR="00512F18" w:rsidRDefault="002A51B4">
            <w:pPr>
              <w:pStyle w:val="affb"/>
              <w:ind w:firstLineChars="0" w:firstLine="0"/>
              <w:jc w:val="center"/>
              <w:rPr>
                <w:rFonts w:ascii="Times New Roman" w:hAnsi="Times New Roman"/>
              </w:rPr>
            </w:pPr>
            <w:r>
              <w:rPr>
                <w:rFonts w:ascii="Times New Roman" w:hAnsi="Times New Roman" w:hint="eastAsia"/>
              </w:rPr>
              <w:t>输入</w:t>
            </w:r>
          </w:p>
        </w:tc>
        <w:tc>
          <w:tcPr>
            <w:tcW w:w="1298" w:type="dxa"/>
            <w:tcBorders>
              <w:top w:val="single" w:sz="8" w:space="0" w:color="008000"/>
              <w:bottom w:val="single" w:sz="8" w:space="0" w:color="008000"/>
            </w:tcBorders>
          </w:tcPr>
          <w:p w14:paraId="6B385FA7"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332" w:type="dxa"/>
            <w:tcBorders>
              <w:top w:val="single" w:sz="8" w:space="0" w:color="008000"/>
              <w:bottom w:val="single" w:sz="8" w:space="0" w:color="008000"/>
            </w:tcBorders>
          </w:tcPr>
          <w:p w14:paraId="6CBA83CC" w14:textId="77777777" w:rsidR="00512F18" w:rsidRDefault="002A51B4">
            <w:pPr>
              <w:pStyle w:val="affb"/>
              <w:ind w:firstLineChars="0" w:firstLine="0"/>
              <w:jc w:val="center"/>
              <w:rPr>
                <w:rFonts w:ascii="Times New Roman" w:hAnsi="Times New Roman"/>
              </w:rPr>
            </w:pPr>
            <w:r>
              <w:rPr>
                <w:rFonts w:ascii="Times New Roman" w:hAnsi="Times New Roman" w:hint="eastAsia"/>
              </w:rPr>
              <w:t>条件反馈信号，表示运算相等</w:t>
            </w:r>
          </w:p>
        </w:tc>
      </w:tr>
      <w:tr w:rsidR="00512F18" w14:paraId="54C73FB1" w14:textId="77777777">
        <w:trPr>
          <w:jc w:val="center"/>
        </w:trPr>
        <w:tc>
          <w:tcPr>
            <w:tcW w:w="1224" w:type="dxa"/>
            <w:tcBorders>
              <w:top w:val="single" w:sz="8" w:space="0" w:color="008000"/>
              <w:bottom w:val="single" w:sz="8" w:space="0" w:color="008000"/>
            </w:tcBorders>
          </w:tcPr>
          <w:p w14:paraId="4033AEA3" w14:textId="77777777" w:rsidR="00512F18" w:rsidRDefault="002A51B4">
            <w:pPr>
              <w:pStyle w:val="affb"/>
              <w:ind w:firstLineChars="0" w:firstLine="0"/>
              <w:jc w:val="center"/>
              <w:rPr>
                <w:rFonts w:ascii="Times New Roman" w:hAnsi="Times New Roman"/>
              </w:rPr>
            </w:pPr>
            <w:proofErr w:type="spellStart"/>
            <w:r>
              <w:rPr>
                <w:rFonts w:ascii="Times New Roman" w:hAnsi="Times New Roman" w:hint="eastAsia"/>
              </w:rPr>
              <w:t>IntR</w:t>
            </w:r>
            <w:proofErr w:type="spellEnd"/>
          </w:p>
        </w:tc>
        <w:tc>
          <w:tcPr>
            <w:tcW w:w="1191" w:type="dxa"/>
            <w:tcBorders>
              <w:top w:val="single" w:sz="8" w:space="0" w:color="008000"/>
              <w:bottom w:val="single" w:sz="8" w:space="0" w:color="008000"/>
            </w:tcBorders>
          </w:tcPr>
          <w:p w14:paraId="19BF7830" w14:textId="77777777" w:rsidR="00512F18" w:rsidRDefault="002A51B4">
            <w:pPr>
              <w:pStyle w:val="affb"/>
              <w:ind w:firstLineChars="0" w:firstLine="0"/>
              <w:jc w:val="center"/>
              <w:rPr>
                <w:rFonts w:ascii="Times New Roman" w:hAnsi="Times New Roman"/>
              </w:rPr>
            </w:pPr>
            <w:r>
              <w:rPr>
                <w:rFonts w:ascii="Times New Roman" w:hAnsi="Times New Roman" w:hint="eastAsia"/>
              </w:rPr>
              <w:t>输入</w:t>
            </w:r>
          </w:p>
        </w:tc>
        <w:tc>
          <w:tcPr>
            <w:tcW w:w="1298" w:type="dxa"/>
            <w:tcBorders>
              <w:top w:val="single" w:sz="8" w:space="0" w:color="008000"/>
              <w:bottom w:val="single" w:sz="8" w:space="0" w:color="008000"/>
            </w:tcBorders>
          </w:tcPr>
          <w:p w14:paraId="61727C2A"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332" w:type="dxa"/>
            <w:tcBorders>
              <w:top w:val="single" w:sz="8" w:space="0" w:color="008000"/>
              <w:bottom w:val="single" w:sz="8" w:space="0" w:color="008000"/>
            </w:tcBorders>
          </w:tcPr>
          <w:p w14:paraId="00122FFA" w14:textId="77777777" w:rsidR="00512F18" w:rsidRDefault="002A51B4">
            <w:pPr>
              <w:pStyle w:val="affb"/>
              <w:ind w:firstLineChars="0" w:firstLine="0"/>
              <w:jc w:val="center"/>
              <w:rPr>
                <w:rFonts w:ascii="Times New Roman" w:hAnsi="Times New Roman"/>
              </w:rPr>
            </w:pPr>
            <w:r>
              <w:rPr>
                <w:rFonts w:ascii="Times New Roman" w:hAnsi="Times New Roman" w:hint="eastAsia"/>
              </w:rPr>
              <w:t>中断请求信号，高电平有效</w:t>
            </w:r>
          </w:p>
        </w:tc>
      </w:tr>
      <w:tr w:rsidR="00512F18" w14:paraId="73CE3008" w14:textId="77777777">
        <w:trPr>
          <w:jc w:val="center"/>
        </w:trPr>
        <w:tc>
          <w:tcPr>
            <w:tcW w:w="1224" w:type="dxa"/>
            <w:tcBorders>
              <w:top w:val="single" w:sz="8" w:space="0" w:color="008000"/>
              <w:bottom w:val="single" w:sz="8" w:space="0" w:color="008000"/>
            </w:tcBorders>
          </w:tcPr>
          <w:p w14:paraId="7AE35A24" w14:textId="77777777" w:rsidR="00512F18" w:rsidRDefault="002A51B4">
            <w:pPr>
              <w:pStyle w:val="affb"/>
              <w:ind w:firstLineChars="0" w:firstLine="0"/>
              <w:jc w:val="center"/>
              <w:rPr>
                <w:rFonts w:ascii="Times New Roman" w:hAnsi="Times New Roman"/>
              </w:rPr>
            </w:pPr>
            <w:proofErr w:type="spellStart"/>
            <w:r>
              <w:rPr>
                <w:rFonts w:ascii="Times New Roman" w:hAnsi="Times New Roman" w:hint="eastAsia"/>
              </w:rPr>
              <w:t>mAddr</w:t>
            </w:r>
            <w:proofErr w:type="spellEnd"/>
          </w:p>
        </w:tc>
        <w:tc>
          <w:tcPr>
            <w:tcW w:w="1191" w:type="dxa"/>
            <w:tcBorders>
              <w:top w:val="single" w:sz="8" w:space="0" w:color="008000"/>
              <w:bottom w:val="single" w:sz="8" w:space="0" w:color="008000"/>
            </w:tcBorders>
          </w:tcPr>
          <w:p w14:paraId="7F0613AE" w14:textId="77777777" w:rsidR="00512F18" w:rsidRDefault="002A51B4">
            <w:pPr>
              <w:pStyle w:val="affb"/>
              <w:ind w:firstLineChars="0" w:firstLine="0"/>
              <w:jc w:val="center"/>
              <w:rPr>
                <w:rFonts w:ascii="Times New Roman" w:hAnsi="Times New Roman"/>
              </w:rPr>
            </w:pPr>
            <w:r>
              <w:rPr>
                <w:rFonts w:ascii="Times New Roman" w:hAnsi="Times New Roman" w:hint="eastAsia"/>
              </w:rPr>
              <w:t>输出</w:t>
            </w:r>
          </w:p>
        </w:tc>
        <w:tc>
          <w:tcPr>
            <w:tcW w:w="1298" w:type="dxa"/>
            <w:tcBorders>
              <w:top w:val="single" w:sz="8" w:space="0" w:color="008000"/>
              <w:bottom w:val="single" w:sz="8" w:space="0" w:color="008000"/>
            </w:tcBorders>
          </w:tcPr>
          <w:p w14:paraId="272DFD1D"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332" w:type="dxa"/>
            <w:tcBorders>
              <w:top w:val="single" w:sz="8" w:space="0" w:color="008000"/>
              <w:bottom w:val="single" w:sz="8" w:space="0" w:color="008000"/>
            </w:tcBorders>
          </w:tcPr>
          <w:p w14:paraId="2A54019A" w14:textId="77777777" w:rsidR="00512F18" w:rsidRDefault="002A51B4">
            <w:pPr>
              <w:pStyle w:val="affb"/>
              <w:ind w:firstLineChars="0" w:firstLine="0"/>
              <w:jc w:val="center"/>
              <w:rPr>
                <w:rFonts w:ascii="Times New Roman" w:hAnsi="Times New Roman"/>
              </w:rPr>
            </w:pPr>
            <w:r>
              <w:rPr>
                <w:rFonts w:ascii="Times New Roman" w:hAnsi="Times New Roman" w:hint="eastAsia"/>
              </w:rPr>
              <w:t>当前微指令地址</w:t>
            </w:r>
          </w:p>
        </w:tc>
      </w:tr>
      <w:tr w:rsidR="00512F18" w14:paraId="7C91DB27" w14:textId="77777777">
        <w:trPr>
          <w:jc w:val="center"/>
        </w:trPr>
        <w:tc>
          <w:tcPr>
            <w:tcW w:w="1224" w:type="dxa"/>
            <w:tcBorders>
              <w:top w:val="single" w:sz="8" w:space="0" w:color="008000"/>
              <w:bottom w:val="single" w:sz="8" w:space="0" w:color="008000"/>
            </w:tcBorders>
          </w:tcPr>
          <w:p w14:paraId="4815A0DC" w14:textId="77777777" w:rsidR="00512F18" w:rsidRDefault="002A51B4">
            <w:pPr>
              <w:pStyle w:val="affb"/>
              <w:ind w:firstLineChars="0" w:firstLine="0"/>
              <w:jc w:val="center"/>
              <w:rPr>
                <w:rFonts w:ascii="Times New Roman" w:hAnsi="Times New Roman"/>
              </w:rPr>
            </w:pPr>
            <w:proofErr w:type="spellStart"/>
            <w:r>
              <w:rPr>
                <w:rFonts w:ascii="Times New Roman" w:hAnsi="Times New Roman" w:hint="eastAsia"/>
              </w:rPr>
              <w:t>ControlBus</w:t>
            </w:r>
            <w:proofErr w:type="spellEnd"/>
          </w:p>
        </w:tc>
        <w:tc>
          <w:tcPr>
            <w:tcW w:w="1191" w:type="dxa"/>
            <w:tcBorders>
              <w:top w:val="single" w:sz="8" w:space="0" w:color="008000"/>
              <w:bottom w:val="single" w:sz="8" w:space="0" w:color="008000"/>
            </w:tcBorders>
          </w:tcPr>
          <w:p w14:paraId="00C8FECD" w14:textId="77777777" w:rsidR="00512F18" w:rsidRDefault="002A51B4">
            <w:pPr>
              <w:pStyle w:val="affb"/>
              <w:ind w:firstLineChars="0" w:firstLine="0"/>
              <w:jc w:val="center"/>
              <w:rPr>
                <w:rFonts w:ascii="Times New Roman" w:hAnsi="Times New Roman"/>
              </w:rPr>
            </w:pPr>
            <w:r>
              <w:rPr>
                <w:rFonts w:ascii="Times New Roman" w:hAnsi="Times New Roman" w:hint="eastAsia"/>
              </w:rPr>
              <w:t>输出</w:t>
            </w:r>
          </w:p>
        </w:tc>
        <w:tc>
          <w:tcPr>
            <w:tcW w:w="1298" w:type="dxa"/>
            <w:tcBorders>
              <w:top w:val="single" w:sz="8" w:space="0" w:color="008000"/>
              <w:bottom w:val="single" w:sz="8" w:space="0" w:color="008000"/>
            </w:tcBorders>
          </w:tcPr>
          <w:p w14:paraId="39E3C102"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332" w:type="dxa"/>
            <w:tcBorders>
              <w:top w:val="single" w:sz="8" w:space="0" w:color="008000"/>
              <w:bottom w:val="single" w:sz="8" w:space="0" w:color="008000"/>
            </w:tcBorders>
          </w:tcPr>
          <w:p w14:paraId="71704EF4" w14:textId="77777777" w:rsidR="00512F18" w:rsidRDefault="002A51B4">
            <w:pPr>
              <w:pStyle w:val="affb"/>
              <w:ind w:firstLineChars="0" w:firstLine="0"/>
              <w:jc w:val="center"/>
              <w:rPr>
                <w:rFonts w:ascii="Times New Roman" w:hAnsi="Times New Roman"/>
              </w:rPr>
            </w:pPr>
            <w:r>
              <w:rPr>
                <w:rFonts w:ascii="Times New Roman" w:hAnsi="Times New Roman" w:hint="eastAsia"/>
              </w:rPr>
              <w:t>微指令字的控制字段</w:t>
            </w:r>
          </w:p>
        </w:tc>
      </w:tr>
    </w:tbl>
    <w:p w14:paraId="02915265" w14:textId="77777777" w:rsidR="00512F18" w:rsidRDefault="002A51B4">
      <w:pPr>
        <w:pStyle w:val="a3"/>
        <w:ind w:firstLine="480"/>
      </w:pPr>
      <w:r>
        <w:rPr>
          <w:rFonts w:hint="eastAsia"/>
        </w:rPr>
        <w:lastRenderedPageBreak/>
        <w:t>将微程序入口查找逻辑，判别测试逻辑，控制存储器等部件进行适当连接，实现微程序控制器的主要数据通路，设计微程序并加载到控制存储器中。</w:t>
      </w:r>
    </w:p>
    <w:p w14:paraId="1C129D79" w14:textId="77777777" w:rsidR="00512F18" w:rsidRDefault="002A51B4">
      <w:pPr>
        <w:pStyle w:val="a3"/>
        <w:ind w:firstLine="480"/>
      </w:pPr>
      <w:r>
        <w:rPr>
          <w:rFonts w:hint="eastAsia"/>
        </w:rPr>
        <w:t>将微程序入口查找逻辑的输出连接到</w:t>
      </w:r>
      <w:r>
        <w:rPr>
          <w:rFonts w:hint="eastAsia"/>
        </w:rPr>
        <w:t>MUX</w:t>
      </w:r>
      <w:r>
        <w:rPr>
          <w:rFonts w:hint="eastAsia"/>
        </w:rPr>
        <w:t>的“入口地址”输入端，将判别测试逻辑的输出连接到</w:t>
      </w:r>
      <w:r>
        <w:rPr>
          <w:rFonts w:hint="eastAsia"/>
        </w:rPr>
        <w:t>MUX</w:t>
      </w:r>
      <w:r>
        <w:rPr>
          <w:rFonts w:hint="eastAsia"/>
        </w:rPr>
        <w:t>的选择控制端，将</w:t>
      </w:r>
      <w:proofErr w:type="spellStart"/>
      <w:r>
        <w:rPr>
          <w:rFonts w:hint="eastAsia"/>
        </w:rPr>
        <w:t>mAddr</w:t>
      </w:r>
      <w:proofErr w:type="spellEnd"/>
      <w:r>
        <w:rPr>
          <w:rFonts w:hint="eastAsia"/>
        </w:rPr>
        <w:t>经加法器加一后得到下一地址，连接到</w:t>
      </w:r>
      <w:r>
        <w:rPr>
          <w:rFonts w:hint="eastAsia"/>
        </w:rPr>
        <w:t>MUX</w:t>
      </w:r>
      <w:r>
        <w:rPr>
          <w:rFonts w:hint="eastAsia"/>
        </w:rPr>
        <w:t>的“顺序地址”输入端，</w:t>
      </w:r>
      <w:proofErr w:type="spellStart"/>
      <w:r>
        <w:rPr>
          <w:rFonts w:hint="eastAsia"/>
        </w:rPr>
        <w:t>logisim</w:t>
      </w:r>
      <w:proofErr w:type="spellEnd"/>
      <w:r>
        <w:rPr>
          <w:rFonts w:hint="eastAsia"/>
        </w:rPr>
        <w:t>电路图如图</w:t>
      </w:r>
      <w:r>
        <w:rPr>
          <w:rFonts w:hint="eastAsia"/>
        </w:rPr>
        <w:t>1</w:t>
      </w:r>
      <w:r>
        <w:rPr>
          <w:rFonts w:hint="eastAsia"/>
        </w:rPr>
        <w:t>-</w:t>
      </w:r>
      <w:r>
        <w:rPr>
          <w:rFonts w:hint="eastAsia"/>
        </w:rPr>
        <w:t>5</w:t>
      </w:r>
      <w:r>
        <w:rPr>
          <w:rFonts w:hint="eastAsia"/>
        </w:rPr>
        <w:t>所示。</w:t>
      </w:r>
    </w:p>
    <w:p w14:paraId="112FE7F4" w14:textId="77777777" w:rsidR="00512F18" w:rsidRDefault="002A51B4">
      <w:pPr>
        <w:pStyle w:val="a3"/>
        <w:ind w:firstLineChars="0" w:firstLine="0"/>
        <w:jc w:val="center"/>
      </w:pPr>
      <w:r>
        <w:rPr>
          <w:noProof/>
        </w:rPr>
        <w:drawing>
          <wp:inline distT="0" distB="0" distL="114300" distR="114300" wp14:anchorId="6EB4DA08" wp14:editId="2B1D6569">
            <wp:extent cx="5057140" cy="1318895"/>
            <wp:effectExtent l="0" t="0" r="2540" b="698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26"/>
                    <a:stretch>
                      <a:fillRect/>
                    </a:stretch>
                  </pic:blipFill>
                  <pic:spPr>
                    <a:xfrm>
                      <a:off x="0" y="0"/>
                      <a:ext cx="5057140" cy="1318895"/>
                    </a:xfrm>
                    <a:prstGeom prst="rect">
                      <a:avLst/>
                    </a:prstGeom>
                    <a:noFill/>
                    <a:ln>
                      <a:noFill/>
                    </a:ln>
                  </pic:spPr>
                </pic:pic>
              </a:graphicData>
            </a:graphic>
          </wp:inline>
        </w:drawing>
      </w:r>
    </w:p>
    <w:p w14:paraId="75E24092" w14:textId="77777777" w:rsidR="00512F18" w:rsidRDefault="002A51B4">
      <w:pPr>
        <w:pStyle w:val="a8"/>
        <w:keepNext/>
        <w:spacing w:before="91" w:after="91"/>
      </w:pPr>
      <w:r>
        <w:rPr>
          <w:rFonts w:hint="eastAsia"/>
        </w:rPr>
        <w:t>图</w:t>
      </w:r>
      <w:r>
        <w:rPr>
          <w:rFonts w:ascii="Times New Roman" w:hAnsi="Times New Roman" w:hint="eastAsia"/>
        </w:rPr>
        <w:t>1</w:t>
      </w:r>
      <w:r>
        <w:rPr>
          <w:rFonts w:hint="eastAsia"/>
        </w:rPr>
        <w:t>-</w:t>
      </w:r>
      <w:r>
        <w:rPr>
          <w:rFonts w:ascii="Times New Roman" w:hAnsi="Times New Roman" w:hint="eastAsia"/>
        </w:rPr>
        <w:t>5</w:t>
      </w:r>
      <w:r>
        <w:rPr>
          <w:rFonts w:hint="eastAsia"/>
        </w:rPr>
        <w:t xml:space="preserve"> </w:t>
      </w:r>
      <w:r>
        <w:rPr>
          <w:rFonts w:hint="eastAsia"/>
        </w:rPr>
        <w:t>微程序控制器电路图</w:t>
      </w:r>
    </w:p>
    <w:p w14:paraId="03D42571" w14:textId="77777777" w:rsidR="00512F18" w:rsidRDefault="002A51B4">
      <w:pPr>
        <w:pStyle w:val="a3"/>
        <w:ind w:firstLine="480"/>
      </w:pPr>
      <w:r>
        <w:rPr>
          <w:rFonts w:hint="eastAsia"/>
        </w:rPr>
        <w:t>其中，控制存储器中的数据（即微指令），由所给</w:t>
      </w:r>
      <w:r>
        <w:rPr>
          <w:rFonts w:hint="eastAsia"/>
        </w:rPr>
        <w:t>excel</w:t>
      </w:r>
      <w:r>
        <w:rPr>
          <w:rFonts w:hint="eastAsia"/>
        </w:rPr>
        <w:t>文件自动生成，</w:t>
      </w:r>
      <w:r>
        <w:rPr>
          <w:rFonts w:hint="eastAsia"/>
        </w:rPr>
        <w:t>excel</w:t>
      </w:r>
      <w:r>
        <w:rPr>
          <w:rFonts w:hint="eastAsia"/>
        </w:rPr>
        <w:t>文件填写状况如图</w:t>
      </w:r>
      <w:r>
        <w:rPr>
          <w:rFonts w:hint="eastAsia"/>
        </w:rPr>
        <w:t>1</w:t>
      </w:r>
      <w:r>
        <w:rPr>
          <w:rFonts w:hint="eastAsia"/>
        </w:rPr>
        <w:t>-</w:t>
      </w:r>
      <w:r>
        <w:rPr>
          <w:rFonts w:hint="eastAsia"/>
        </w:rPr>
        <w:t>6</w:t>
      </w:r>
      <w:r>
        <w:rPr>
          <w:rFonts w:hint="eastAsia"/>
        </w:rPr>
        <w:t>所示。</w:t>
      </w:r>
    </w:p>
    <w:p w14:paraId="7CAD1206" w14:textId="77777777" w:rsidR="00512F18" w:rsidRDefault="002A51B4">
      <w:pPr>
        <w:jc w:val="center"/>
      </w:pPr>
      <w:r>
        <w:rPr>
          <w:noProof/>
        </w:rPr>
        <w:drawing>
          <wp:inline distT="0" distB="0" distL="114300" distR="114300" wp14:anchorId="21C83467" wp14:editId="188F234B">
            <wp:extent cx="5678805" cy="2886710"/>
            <wp:effectExtent l="0" t="0" r="5715" b="889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27"/>
                    <a:stretch>
                      <a:fillRect/>
                    </a:stretch>
                  </pic:blipFill>
                  <pic:spPr>
                    <a:xfrm>
                      <a:off x="0" y="0"/>
                      <a:ext cx="5678805" cy="2886710"/>
                    </a:xfrm>
                    <a:prstGeom prst="rect">
                      <a:avLst/>
                    </a:prstGeom>
                    <a:noFill/>
                    <a:ln>
                      <a:noFill/>
                    </a:ln>
                  </pic:spPr>
                </pic:pic>
              </a:graphicData>
            </a:graphic>
          </wp:inline>
        </w:drawing>
      </w:r>
    </w:p>
    <w:p w14:paraId="1699764E" w14:textId="77777777" w:rsidR="00512F18" w:rsidRDefault="002A51B4">
      <w:pPr>
        <w:pStyle w:val="a8"/>
        <w:keepNext/>
        <w:spacing w:before="91" w:after="91"/>
      </w:pPr>
      <w:r>
        <w:rPr>
          <w:rFonts w:hint="eastAsia"/>
        </w:rPr>
        <w:t>图</w:t>
      </w:r>
      <w:r>
        <w:rPr>
          <w:rFonts w:ascii="Times New Roman" w:hAnsi="Times New Roman" w:hint="eastAsia"/>
        </w:rPr>
        <w:t>1</w:t>
      </w:r>
      <w:r>
        <w:rPr>
          <w:rFonts w:hint="eastAsia"/>
        </w:rPr>
        <w:t>-</w:t>
      </w:r>
      <w:r>
        <w:rPr>
          <w:rFonts w:ascii="Times New Roman" w:hAnsi="Times New Roman" w:hint="eastAsia"/>
        </w:rPr>
        <w:t>6</w:t>
      </w:r>
      <w:r>
        <w:rPr>
          <w:rFonts w:hint="eastAsia"/>
        </w:rPr>
        <w:t xml:space="preserve"> </w:t>
      </w:r>
      <w:r>
        <w:rPr>
          <w:rFonts w:hint="eastAsia"/>
        </w:rPr>
        <w:t>微指令</w:t>
      </w:r>
      <w:r>
        <w:rPr>
          <w:rFonts w:hint="eastAsia"/>
        </w:rPr>
        <w:t>表</w:t>
      </w:r>
    </w:p>
    <w:p w14:paraId="185C4736" w14:textId="77777777" w:rsidR="00512F18" w:rsidRDefault="002A51B4">
      <w:pPr>
        <w:pStyle w:val="a3"/>
        <w:ind w:firstLine="480"/>
      </w:pPr>
      <w:r>
        <w:rPr>
          <w:rFonts w:hint="eastAsia"/>
        </w:rPr>
        <w:t>要注意的是，每一个微程序的最后一条微指令都需要设置</w:t>
      </w:r>
      <w:r>
        <w:rPr>
          <w:rFonts w:hint="eastAsia"/>
        </w:rPr>
        <w:t>P2</w:t>
      </w:r>
      <w:r>
        <w:rPr>
          <w:rFonts w:hint="eastAsia"/>
        </w:rPr>
        <w:t xml:space="preserve"> = </w:t>
      </w:r>
      <w:r>
        <w:rPr>
          <w:rFonts w:hint="eastAsia"/>
        </w:rPr>
        <w:t>1</w:t>
      </w:r>
      <w:r>
        <w:rPr>
          <w:rFonts w:hint="eastAsia"/>
        </w:rPr>
        <w:t>，并且只有中断微程序需要设置中断控制信号。</w:t>
      </w:r>
    </w:p>
    <w:p w14:paraId="272490ED" w14:textId="77777777" w:rsidR="00512F18" w:rsidRDefault="002A51B4">
      <w:pPr>
        <w:pStyle w:val="30"/>
        <w:spacing w:beforeLines="0" w:before="229" w:afterLines="0" w:after="229"/>
      </w:pPr>
      <w:r>
        <w:rPr>
          <w:rFonts w:hint="eastAsia"/>
        </w:rPr>
        <w:t>支持中断的微程序单总线</w:t>
      </w:r>
      <w:r>
        <w:rPr>
          <w:rFonts w:ascii="Times New Roman" w:hAnsi="Times New Roman" w:hint="eastAsia"/>
        </w:rPr>
        <w:t>CPU</w:t>
      </w:r>
      <w:r>
        <w:rPr>
          <w:rFonts w:hint="eastAsia"/>
        </w:rPr>
        <w:t>设计</w:t>
      </w:r>
    </w:p>
    <w:p w14:paraId="40D89150" w14:textId="77777777" w:rsidR="00512F18" w:rsidRDefault="002A51B4">
      <w:pPr>
        <w:pStyle w:val="a3"/>
        <w:ind w:firstLine="480"/>
      </w:pPr>
      <w:r>
        <w:rPr>
          <w:rFonts w:hint="eastAsia"/>
        </w:rPr>
        <w:t>子电路引脚功能如表</w:t>
      </w:r>
      <w:r>
        <w:rPr>
          <w:rFonts w:hint="eastAsia"/>
        </w:rPr>
        <w:t>1</w:t>
      </w:r>
      <w:r>
        <w:rPr>
          <w:rFonts w:hint="eastAsia"/>
        </w:rPr>
        <w:t>-</w:t>
      </w:r>
      <w:r>
        <w:rPr>
          <w:rFonts w:hint="eastAsia"/>
        </w:rPr>
        <w:t>6</w:t>
      </w:r>
      <w:r>
        <w:rPr>
          <w:rFonts w:hint="eastAsia"/>
        </w:rPr>
        <w:t>所示。</w:t>
      </w:r>
    </w:p>
    <w:p w14:paraId="4F4B9343" w14:textId="77777777" w:rsidR="00512F18" w:rsidRDefault="002A51B4">
      <w:pPr>
        <w:pStyle w:val="a8"/>
        <w:keepNext/>
        <w:spacing w:beforeLines="0" w:before="91" w:afterLines="0" w:after="91"/>
      </w:pPr>
      <w:r>
        <w:rPr>
          <w:rFonts w:hint="eastAsia"/>
        </w:rPr>
        <w:lastRenderedPageBreak/>
        <w:t>表</w:t>
      </w:r>
      <w:r>
        <w:fldChar w:fldCharType="begin"/>
      </w:r>
      <w:r>
        <w:instrText xml:space="preserve"> </w:instrText>
      </w:r>
      <w:r>
        <w:rPr>
          <w:rFonts w:hint="eastAsia"/>
        </w:rPr>
        <w:instrText>STYLEREF 1 \s</w:instrText>
      </w:r>
      <w:r>
        <w:instrText xml:space="preserve"> </w:instrText>
      </w:r>
      <w:r>
        <w:fldChar w:fldCharType="separate"/>
      </w:r>
      <w:r>
        <w:rPr>
          <w:rFonts w:ascii="Times New Roman" w:hAnsi="Times New Roman"/>
        </w:rPr>
        <w:t>1</w:t>
      </w:r>
      <w:r>
        <w:fldChar w:fldCharType="end"/>
      </w:r>
      <w:r>
        <w:rPr>
          <w:rFonts w:hint="eastAsia"/>
        </w:rPr>
        <w:t>-</w:t>
      </w:r>
      <w:r>
        <w:rPr>
          <w:rFonts w:ascii="Times New Roman" w:hAnsi="Times New Roman" w:hint="eastAsia"/>
        </w:rPr>
        <w:t>6</w:t>
      </w:r>
      <w:r>
        <w:t xml:space="preserve"> </w:t>
      </w:r>
      <w:r>
        <w:rPr>
          <w:rFonts w:hint="eastAsia"/>
        </w:rPr>
        <w:t>支持中断的微程序单总线</w:t>
      </w:r>
      <w:r>
        <w:rPr>
          <w:rFonts w:ascii="Times New Roman" w:hAnsi="Times New Roman" w:hint="eastAsia"/>
        </w:rPr>
        <w:t>CPU</w:t>
      </w:r>
      <w:r>
        <w:rPr>
          <w:rFonts w:hint="eastAsia"/>
        </w:rPr>
        <w:t>电路引脚和功能描述</w:t>
      </w:r>
    </w:p>
    <w:tbl>
      <w:tblPr>
        <w:tblW w:w="7045" w:type="dxa"/>
        <w:jc w:val="center"/>
        <w:tblBorders>
          <w:top w:val="single" w:sz="4" w:space="0" w:color="auto"/>
          <w:bottom w:val="single" w:sz="4" w:space="0" w:color="auto"/>
        </w:tblBorders>
        <w:tblLayout w:type="fixed"/>
        <w:tblLook w:val="04A0" w:firstRow="1" w:lastRow="0" w:firstColumn="1" w:lastColumn="0" w:noHBand="0" w:noVBand="1"/>
      </w:tblPr>
      <w:tblGrid>
        <w:gridCol w:w="1606"/>
        <w:gridCol w:w="809"/>
        <w:gridCol w:w="803"/>
        <w:gridCol w:w="3827"/>
      </w:tblGrid>
      <w:tr w:rsidR="00512F18" w14:paraId="030849AF" w14:textId="77777777">
        <w:trPr>
          <w:jc w:val="center"/>
        </w:trPr>
        <w:tc>
          <w:tcPr>
            <w:tcW w:w="1606" w:type="dxa"/>
            <w:tcBorders>
              <w:top w:val="single" w:sz="12" w:space="0" w:color="008000"/>
              <w:bottom w:val="single" w:sz="8" w:space="0" w:color="008000"/>
            </w:tcBorders>
          </w:tcPr>
          <w:p w14:paraId="215D4C15" w14:textId="77777777" w:rsidR="00512F18" w:rsidRDefault="002A51B4">
            <w:pPr>
              <w:pStyle w:val="affb"/>
              <w:ind w:firstLineChars="0" w:firstLine="0"/>
              <w:jc w:val="center"/>
            </w:pPr>
            <w:r>
              <w:rPr>
                <w:rFonts w:hint="eastAsia"/>
              </w:rPr>
              <w:t>引脚</w:t>
            </w:r>
          </w:p>
        </w:tc>
        <w:tc>
          <w:tcPr>
            <w:tcW w:w="809" w:type="dxa"/>
            <w:tcBorders>
              <w:top w:val="single" w:sz="12" w:space="0" w:color="008000"/>
              <w:bottom w:val="single" w:sz="8" w:space="0" w:color="008000"/>
            </w:tcBorders>
          </w:tcPr>
          <w:p w14:paraId="133C73D5" w14:textId="77777777" w:rsidR="00512F18" w:rsidRDefault="002A51B4">
            <w:pPr>
              <w:pStyle w:val="affb"/>
              <w:ind w:firstLineChars="0" w:firstLine="0"/>
              <w:jc w:val="center"/>
              <w:rPr>
                <w:rFonts w:ascii="Times New Roman" w:hAnsi="Times New Roman"/>
              </w:rPr>
            </w:pPr>
            <w:r>
              <w:rPr>
                <w:rFonts w:ascii="Times New Roman" w:hAnsi="Times New Roman" w:hint="eastAsia"/>
              </w:rPr>
              <w:t>类型</w:t>
            </w:r>
          </w:p>
        </w:tc>
        <w:tc>
          <w:tcPr>
            <w:tcW w:w="803" w:type="dxa"/>
            <w:tcBorders>
              <w:top w:val="single" w:sz="12" w:space="0" w:color="008000"/>
              <w:bottom w:val="single" w:sz="8" w:space="0" w:color="008000"/>
            </w:tcBorders>
          </w:tcPr>
          <w:p w14:paraId="113480AF" w14:textId="77777777" w:rsidR="00512F18" w:rsidRDefault="002A51B4">
            <w:pPr>
              <w:pStyle w:val="affb"/>
              <w:ind w:firstLineChars="0" w:firstLine="0"/>
              <w:jc w:val="center"/>
              <w:rPr>
                <w:rFonts w:ascii="Times New Roman" w:hAnsi="Times New Roman"/>
              </w:rPr>
            </w:pPr>
            <w:proofErr w:type="gramStart"/>
            <w:r>
              <w:rPr>
                <w:rFonts w:ascii="Times New Roman" w:hAnsi="Times New Roman" w:hint="eastAsia"/>
              </w:rPr>
              <w:t>位宽</w:t>
            </w:r>
            <w:proofErr w:type="gramEnd"/>
          </w:p>
        </w:tc>
        <w:tc>
          <w:tcPr>
            <w:tcW w:w="3827" w:type="dxa"/>
            <w:tcBorders>
              <w:top w:val="single" w:sz="12" w:space="0" w:color="008000"/>
              <w:bottom w:val="single" w:sz="8" w:space="0" w:color="008000"/>
            </w:tcBorders>
          </w:tcPr>
          <w:p w14:paraId="263965EF" w14:textId="77777777" w:rsidR="00512F18" w:rsidRDefault="002A51B4">
            <w:pPr>
              <w:pStyle w:val="affb"/>
              <w:ind w:firstLineChars="0" w:firstLine="0"/>
              <w:jc w:val="center"/>
              <w:rPr>
                <w:rFonts w:ascii="Times New Roman" w:hAnsi="Times New Roman"/>
              </w:rPr>
            </w:pPr>
            <w:r>
              <w:rPr>
                <w:rFonts w:ascii="Times New Roman" w:hAnsi="Times New Roman" w:hint="eastAsia"/>
              </w:rPr>
              <w:t>功能描述</w:t>
            </w:r>
          </w:p>
        </w:tc>
      </w:tr>
      <w:tr w:rsidR="00512F18" w14:paraId="2587EC47" w14:textId="77777777">
        <w:trPr>
          <w:jc w:val="center"/>
        </w:trPr>
        <w:tc>
          <w:tcPr>
            <w:tcW w:w="1606" w:type="dxa"/>
            <w:tcBorders>
              <w:top w:val="single" w:sz="8" w:space="0" w:color="008000"/>
              <w:bottom w:val="single" w:sz="8" w:space="0" w:color="008000"/>
            </w:tcBorders>
          </w:tcPr>
          <w:p w14:paraId="6FFF7977" w14:textId="77777777" w:rsidR="00512F18" w:rsidRDefault="002A51B4">
            <w:pPr>
              <w:pStyle w:val="affb"/>
              <w:ind w:firstLineChars="0" w:firstLine="0"/>
              <w:jc w:val="center"/>
              <w:rPr>
                <w:rFonts w:ascii="Times New Roman" w:hAnsi="Times New Roman"/>
              </w:rPr>
            </w:pPr>
            <w:proofErr w:type="spellStart"/>
            <w:r>
              <w:rPr>
                <w:rFonts w:ascii="Times New Roman" w:hAnsi="Times New Roman" w:hint="eastAsia"/>
              </w:rPr>
              <w:t>ControlBus</w:t>
            </w:r>
            <w:proofErr w:type="spellEnd"/>
          </w:p>
        </w:tc>
        <w:tc>
          <w:tcPr>
            <w:tcW w:w="809" w:type="dxa"/>
            <w:tcBorders>
              <w:top w:val="single" w:sz="8" w:space="0" w:color="008000"/>
              <w:bottom w:val="single" w:sz="8" w:space="0" w:color="008000"/>
            </w:tcBorders>
          </w:tcPr>
          <w:p w14:paraId="36E3C198" w14:textId="77777777" w:rsidR="00512F18" w:rsidRDefault="002A51B4">
            <w:pPr>
              <w:pStyle w:val="affb"/>
              <w:ind w:firstLineChars="0" w:firstLine="0"/>
              <w:jc w:val="center"/>
              <w:rPr>
                <w:rFonts w:ascii="Times New Roman" w:hAnsi="Times New Roman"/>
              </w:rPr>
            </w:pPr>
            <w:r>
              <w:rPr>
                <w:rFonts w:ascii="Times New Roman" w:hAnsi="Times New Roman" w:hint="eastAsia"/>
              </w:rPr>
              <w:t>输出</w:t>
            </w:r>
          </w:p>
        </w:tc>
        <w:tc>
          <w:tcPr>
            <w:tcW w:w="803" w:type="dxa"/>
            <w:tcBorders>
              <w:top w:val="single" w:sz="8" w:space="0" w:color="008000"/>
              <w:bottom w:val="single" w:sz="8" w:space="0" w:color="008000"/>
            </w:tcBorders>
          </w:tcPr>
          <w:p w14:paraId="5A86BC42" w14:textId="77777777" w:rsidR="00512F18" w:rsidRDefault="002A51B4">
            <w:pPr>
              <w:pStyle w:val="affb"/>
              <w:ind w:firstLineChars="0" w:firstLine="0"/>
              <w:jc w:val="center"/>
              <w:rPr>
                <w:rFonts w:ascii="Times New Roman" w:hAnsi="Times New Roman"/>
              </w:rPr>
            </w:pPr>
            <w:r>
              <w:rPr>
                <w:rFonts w:ascii="Times New Roman" w:hAnsi="Times New Roman" w:hint="eastAsia"/>
              </w:rPr>
              <w:t>22</w:t>
            </w:r>
          </w:p>
        </w:tc>
        <w:tc>
          <w:tcPr>
            <w:tcW w:w="3827" w:type="dxa"/>
            <w:tcBorders>
              <w:top w:val="single" w:sz="8" w:space="0" w:color="008000"/>
              <w:bottom w:val="single" w:sz="8" w:space="0" w:color="008000"/>
            </w:tcBorders>
          </w:tcPr>
          <w:p w14:paraId="7DF11A39" w14:textId="77777777" w:rsidR="00512F18" w:rsidRDefault="002A51B4">
            <w:pPr>
              <w:pStyle w:val="affb"/>
              <w:ind w:firstLineChars="0" w:firstLine="0"/>
              <w:jc w:val="center"/>
              <w:rPr>
                <w:rFonts w:ascii="Times New Roman" w:hAnsi="Times New Roman"/>
              </w:rPr>
            </w:pPr>
            <w:r>
              <w:rPr>
                <w:rFonts w:ascii="Times New Roman" w:hAnsi="Times New Roman" w:hint="eastAsia"/>
              </w:rPr>
              <w:t>控制总线，用于</w:t>
            </w:r>
            <w:proofErr w:type="spellStart"/>
            <w:r>
              <w:rPr>
                <w:rFonts w:ascii="Times New Roman" w:hAnsi="Times New Roman" w:hint="eastAsia"/>
              </w:rPr>
              <w:t>EduCoder</w:t>
            </w:r>
            <w:proofErr w:type="spellEnd"/>
            <w:r>
              <w:rPr>
                <w:rFonts w:ascii="Times New Roman" w:hAnsi="Times New Roman" w:hint="eastAsia"/>
              </w:rPr>
              <w:t>系统自动测试</w:t>
            </w:r>
          </w:p>
        </w:tc>
      </w:tr>
      <w:tr w:rsidR="00512F18" w14:paraId="474D06DA" w14:textId="77777777">
        <w:trPr>
          <w:jc w:val="center"/>
        </w:trPr>
        <w:tc>
          <w:tcPr>
            <w:tcW w:w="1606" w:type="dxa"/>
            <w:tcBorders>
              <w:top w:val="single" w:sz="8" w:space="0" w:color="008000"/>
              <w:bottom w:val="single" w:sz="8" w:space="0" w:color="008000"/>
            </w:tcBorders>
          </w:tcPr>
          <w:p w14:paraId="6A802519" w14:textId="77777777" w:rsidR="00512F18" w:rsidRDefault="002A51B4">
            <w:pPr>
              <w:pStyle w:val="affb"/>
              <w:ind w:firstLineChars="0" w:firstLine="0"/>
              <w:jc w:val="center"/>
              <w:rPr>
                <w:rFonts w:ascii="Times New Roman" w:hAnsi="Times New Roman"/>
              </w:rPr>
            </w:pPr>
            <w:r>
              <w:rPr>
                <w:rFonts w:ascii="Times New Roman" w:hAnsi="Times New Roman" w:hint="eastAsia"/>
              </w:rPr>
              <w:t>中断控制信号</w:t>
            </w:r>
          </w:p>
        </w:tc>
        <w:tc>
          <w:tcPr>
            <w:tcW w:w="809" w:type="dxa"/>
            <w:tcBorders>
              <w:top w:val="single" w:sz="8" w:space="0" w:color="008000"/>
              <w:bottom w:val="single" w:sz="8" w:space="0" w:color="008000"/>
            </w:tcBorders>
          </w:tcPr>
          <w:p w14:paraId="511C30F5" w14:textId="77777777" w:rsidR="00512F18" w:rsidRDefault="002A51B4">
            <w:pPr>
              <w:pStyle w:val="affb"/>
              <w:ind w:firstLineChars="0" w:firstLine="0"/>
              <w:jc w:val="center"/>
              <w:rPr>
                <w:rFonts w:ascii="Times New Roman" w:hAnsi="Times New Roman"/>
              </w:rPr>
            </w:pPr>
            <w:r>
              <w:rPr>
                <w:rFonts w:ascii="Times New Roman" w:hAnsi="Times New Roman" w:hint="eastAsia"/>
              </w:rPr>
              <w:t>输出</w:t>
            </w:r>
          </w:p>
        </w:tc>
        <w:tc>
          <w:tcPr>
            <w:tcW w:w="803" w:type="dxa"/>
            <w:tcBorders>
              <w:top w:val="single" w:sz="8" w:space="0" w:color="008000"/>
              <w:bottom w:val="single" w:sz="8" w:space="0" w:color="008000"/>
            </w:tcBorders>
          </w:tcPr>
          <w:p w14:paraId="418F1107" w14:textId="77777777" w:rsidR="00512F18" w:rsidRDefault="002A51B4">
            <w:pPr>
              <w:pStyle w:val="affb"/>
              <w:ind w:firstLineChars="0" w:firstLine="0"/>
              <w:jc w:val="center"/>
              <w:rPr>
                <w:rFonts w:ascii="Times New Roman" w:hAnsi="Times New Roman"/>
              </w:rPr>
            </w:pPr>
            <w:r>
              <w:rPr>
                <w:rFonts w:ascii="Times New Roman" w:hAnsi="Times New Roman" w:hint="eastAsia"/>
              </w:rPr>
              <w:t>5</w:t>
            </w:r>
          </w:p>
        </w:tc>
        <w:tc>
          <w:tcPr>
            <w:tcW w:w="3827" w:type="dxa"/>
            <w:tcBorders>
              <w:top w:val="single" w:sz="8" w:space="0" w:color="008000"/>
              <w:bottom w:val="single" w:sz="8" w:space="0" w:color="008000"/>
            </w:tcBorders>
          </w:tcPr>
          <w:p w14:paraId="288D1435" w14:textId="77777777" w:rsidR="00512F18" w:rsidRDefault="002A51B4">
            <w:pPr>
              <w:pStyle w:val="affb"/>
              <w:ind w:firstLineChars="0" w:firstLine="0"/>
              <w:jc w:val="center"/>
              <w:rPr>
                <w:rFonts w:ascii="Times New Roman" w:hAnsi="Times New Roman"/>
              </w:rPr>
            </w:pPr>
            <w:r>
              <w:rPr>
                <w:rFonts w:ascii="Times New Roman" w:hAnsi="Times New Roman" w:hint="eastAsia"/>
              </w:rPr>
              <w:t>中断控制信号</w:t>
            </w:r>
          </w:p>
        </w:tc>
      </w:tr>
    </w:tbl>
    <w:p w14:paraId="710CAB9D" w14:textId="77777777" w:rsidR="00512F18" w:rsidRDefault="002A51B4">
      <w:pPr>
        <w:pStyle w:val="a3"/>
        <w:ind w:firstLine="480"/>
      </w:pPr>
      <w:r>
        <w:rPr>
          <w:rFonts w:hint="eastAsia"/>
        </w:rPr>
        <w:t>本关卡要求在完成前面所有的实验关卡的基础上，在单总线数据通路中增加与中断相关的硬件模块，主要包括异常程序地址计数器</w:t>
      </w:r>
      <w:r>
        <w:rPr>
          <w:rFonts w:hint="eastAsia"/>
        </w:rPr>
        <w:t>EPC</w:t>
      </w:r>
      <w:r>
        <w:rPr>
          <w:rFonts w:hint="eastAsia"/>
        </w:rPr>
        <w:t>，中断使能寄存器</w:t>
      </w:r>
      <w:r>
        <w:rPr>
          <w:rFonts w:hint="eastAsia"/>
        </w:rPr>
        <w:t>IE</w:t>
      </w:r>
      <w:r>
        <w:rPr>
          <w:rFonts w:hint="eastAsia"/>
        </w:rPr>
        <w:t>，中断控制器等模块，需要在主电路中将这些模块进行有效连接，并在本关进</w:t>
      </w:r>
      <w:proofErr w:type="gramStart"/>
      <w:r>
        <w:rPr>
          <w:rFonts w:hint="eastAsia"/>
        </w:rPr>
        <w:t>行最终</w:t>
      </w:r>
      <w:proofErr w:type="gramEnd"/>
      <w:r>
        <w:rPr>
          <w:rFonts w:hint="eastAsia"/>
        </w:rPr>
        <w:t>的联调，测试</w:t>
      </w:r>
      <w:r>
        <w:rPr>
          <w:rFonts w:hint="eastAsia"/>
        </w:rPr>
        <w:t>CPU</w:t>
      </w:r>
      <w:r>
        <w:rPr>
          <w:rFonts w:hint="eastAsia"/>
        </w:rPr>
        <w:t>是否能</w:t>
      </w:r>
      <w:proofErr w:type="gramStart"/>
      <w:r>
        <w:rPr>
          <w:rFonts w:hint="eastAsia"/>
        </w:rPr>
        <w:t>正常响应</w:t>
      </w:r>
      <w:proofErr w:type="gramEnd"/>
      <w:r>
        <w:rPr>
          <w:rFonts w:hint="eastAsia"/>
        </w:rPr>
        <w:t>2</w:t>
      </w:r>
      <w:r>
        <w:rPr>
          <w:rFonts w:hint="eastAsia"/>
        </w:rPr>
        <w:t>个按键对应的中断服务程序。（注意不同按键的中断服务程序入口地址可以利用</w:t>
      </w:r>
      <w:r>
        <w:rPr>
          <w:rFonts w:hint="eastAsia"/>
        </w:rPr>
        <w:t>MARS</w:t>
      </w:r>
      <w:r>
        <w:rPr>
          <w:rFonts w:hint="eastAsia"/>
        </w:rPr>
        <w:t>汇编器汇编源程序查看</w:t>
      </w:r>
      <w:r>
        <w:rPr>
          <w:rFonts w:hint="eastAsia"/>
        </w:rPr>
        <w:t>label</w:t>
      </w:r>
      <w:r>
        <w:rPr>
          <w:rFonts w:hint="eastAsia"/>
        </w:rPr>
        <w:t>地址得到）最终实现的</w:t>
      </w:r>
      <w:proofErr w:type="spellStart"/>
      <w:r>
        <w:rPr>
          <w:rFonts w:hint="eastAsia"/>
        </w:rPr>
        <w:t>logisim</w:t>
      </w:r>
      <w:proofErr w:type="spellEnd"/>
      <w:r>
        <w:rPr>
          <w:rFonts w:hint="eastAsia"/>
        </w:rPr>
        <w:t>电路图如图</w:t>
      </w:r>
      <w:r>
        <w:rPr>
          <w:rFonts w:hint="eastAsia"/>
        </w:rPr>
        <w:t>1</w:t>
      </w:r>
      <w:r>
        <w:rPr>
          <w:rFonts w:hint="eastAsia"/>
        </w:rPr>
        <w:t>-</w:t>
      </w:r>
      <w:r>
        <w:rPr>
          <w:rFonts w:hint="eastAsia"/>
        </w:rPr>
        <w:t>7</w:t>
      </w:r>
      <w:r>
        <w:rPr>
          <w:rFonts w:hint="eastAsia"/>
        </w:rPr>
        <w:t>所示。</w:t>
      </w:r>
    </w:p>
    <w:p w14:paraId="0E209EBF" w14:textId="77777777" w:rsidR="00512F18" w:rsidRDefault="002A51B4">
      <w:pPr>
        <w:pStyle w:val="a3"/>
        <w:ind w:firstLineChars="0" w:firstLine="0"/>
        <w:jc w:val="center"/>
      </w:pPr>
      <w:r>
        <w:rPr>
          <w:noProof/>
        </w:rPr>
        <w:drawing>
          <wp:inline distT="0" distB="0" distL="114300" distR="114300" wp14:anchorId="4649BFD9" wp14:editId="1651CC3D">
            <wp:extent cx="3435985" cy="4879340"/>
            <wp:effectExtent l="0" t="0" r="8255" b="1270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28"/>
                    <a:stretch>
                      <a:fillRect/>
                    </a:stretch>
                  </pic:blipFill>
                  <pic:spPr>
                    <a:xfrm>
                      <a:off x="0" y="0"/>
                      <a:ext cx="3435985" cy="4879340"/>
                    </a:xfrm>
                    <a:prstGeom prst="rect">
                      <a:avLst/>
                    </a:prstGeom>
                    <a:noFill/>
                    <a:ln>
                      <a:noFill/>
                    </a:ln>
                  </pic:spPr>
                </pic:pic>
              </a:graphicData>
            </a:graphic>
          </wp:inline>
        </w:drawing>
      </w:r>
    </w:p>
    <w:p w14:paraId="1476D0D8" w14:textId="77777777" w:rsidR="00512F18" w:rsidRDefault="002A51B4">
      <w:pPr>
        <w:pStyle w:val="a8"/>
        <w:keepNext/>
        <w:spacing w:before="91" w:after="91"/>
      </w:pPr>
      <w:r>
        <w:rPr>
          <w:rFonts w:hint="eastAsia"/>
        </w:rPr>
        <w:lastRenderedPageBreak/>
        <w:t>图</w:t>
      </w:r>
      <w:r>
        <w:rPr>
          <w:rFonts w:ascii="Times New Roman" w:hAnsi="Times New Roman" w:hint="eastAsia"/>
        </w:rPr>
        <w:t>1</w:t>
      </w:r>
      <w:r>
        <w:rPr>
          <w:rFonts w:hint="eastAsia"/>
        </w:rPr>
        <w:t>-</w:t>
      </w:r>
      <w:r>
        <w:rPr>
          <w:rFonts w:ascii="Times New Roman" w:hAnsi="Times New Roman" w:hint="eastAsia"/>
        </w:rPr>
        <w:t>7</w:t>
      </w:r>
      <w:r>
        <w:rPr>
          <w:rFonts w:hint="eastAsia"/>
        </w:rPr>
        <w:t xml:space="preserve"> </w:t>
      </w:r>
      <w:r>
        <w:rPr>
          <w:rFonts w:hint="eastAsia"/>
        </w:rPr>
        <w:t>中断逻辑电路图</w:t>
      </w:r>
    </w:p>
    <w:p w14:paraId="2D369E93" w14:textId="77777777" w:rsidR="00512F18" w:rsidRDefault="00512F18">
      <w:pPr>
        <w:pStyle w:val="a3"/>
        <w:ind w:firstLine="480"/>
      </w:pPr>
    </w:p>
    <w:p w14:paraId="236E3868" w14:textId="77777777" w:rsidR="00512F18" w:rsidRDefault="002A51B4">
      <w:pPr>
        <w:pStyle w:val="30"/>
        <w:spacing w:beforeLines="0" w:before="229" w:afterLines="0" w:after="229"/>
      </w:pPr>
      <w:r>
        <w:rPr>
          <w:rFonts w:hint="eastAsia"/>
        </w:rPr>
        <w:t>支持中断的现代时序硬布线控制器状态机设计</w:t>
      </w:r>
    </w:p>
    <w:p w14:paraId="5676C0CD" w14:textId="77777777" w:rsidR="00512F18" w:rsidRDefault="002A51B4">
      <w:pPr>
        <w:pStyle w:val="a3"/>
        <w:ind w:firstLine="480"/>
      </w:pPr>
      <w:r>
        <w:rPr>
          <w:rFonts w:hint="eastAsia"/>
        </w:rPr>
        <w:t>子电路引脚功能如表</w:t>
      </w:r>
      <w:r>
        <w:rPr>
          <w:rFonts w:hint="eastAsia"/>
        </w:rPr>
        <w:t>1</w:t>
      </w:r>
      <w:r>
        <w:rPr>
          <w:rFonts w:hint="eastAsia"/>
        </w:rPr>
        <w:t>-</w:t>
      </w:r>
      <w:r>
        <w:rPr>
          <w:rFonts w:hint="eastAsia"/>
        </w:rPr>
        <w:t>7</w:t>
      </w:r>
      <w:r>
        <w:rPr>
          <w:rFonts w:hint="eastAsia"/>
        </w:rPr>
        <w:t>所示。</w:t>
      </w:r>
    </w:p>
    <w:p w14:paraId="24CF5C34" w14:textId="77777777" w:rsidR="00512F18" w:rsidRDefault="002A51B4">
      <w:pPr>
        <w:pStyle w:val="a8"/>
        <w:keepNext/>
        <w:spacing w:beforeLines="0" w:before="91" w:afterLines="0" w:after="91"/>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Pr>
          <w:rFonts w:ascii="Times New Roman" w:hAnsi="Times New Roman"/>
        </w:rPr>
        <w:t>1</w:t>
      </w:r>
      <w:r>
        <w:fldChar w:fldCharType="end"/>
      </w:r>
      <w:r>
        <w:rPr>
          <w:rFonts w:hint="eastAsia"/>
        </w:rPr>
        <w:t>-</w:t>
      </w:r>
      <w:r>
        <w:rPr>
          <w:rFonts w:ascii="Times New Roman" w:hAnsi="Times New Roman" w:hint="eastAsia"/>
        </w:rPr>
        <w:t>7</w:t>
      </w:r>
      <w:r>
        <w:t xml:space="preserve"> </w:t>
      </w:r>
      <w:r>
        <w:rPr>
          <w:rFonts w:hint="eastAsia"/>
        </w:rPr>
        <w:t>支持中断的现代时序硬布线控制器状态机电路引脚和功能描述</w:t>
      </w:r>
    </w:p>
    <w:tbl>
      <w:tblPr>
        <w:tblW w:w="7045" w:type="dxa"/>
        <w:jc w:val="center"/>
        <w:tblBorders>
          <w:top w:val="single" w:sz="4" w:space="0" w:color="auto"/>
          <w:bottom w:val="single" w:sz="4" w:space="0" w:color="auto"/>
        </w:tblBorders>
        <w:tblLayout w:type="fixed"/>
        <w:tblLook w:val="04A0" w:firstRow="1" w:lastRow="0" w:firstColumn="1" w:lastColumn="0" w:noHBand="0" w:noVBand="1"/>
      </w:tblPr>
      <w:tblGrid>
        <w:gridCol w:w="1606"/>
        <w:gridCol w:w="809"/>
        <w:gridCol w:w="803"/>
        <w:gridCol w:w="3827"/>
      </w:tblGrid>
      <w:tr w:rsidR="00512F18" w14:paraId="48D868B8" w14:textId="77777777">
        <w:trPr>
          <w:jc w:val="center"/>
        </w:trPr>
        <w:tc>
          <w:tcPr>
            <w:tcW w:w="1606" w:type="dxa"/>
            <w:tcBorders>
              <w:top w:val="single" w:sz="12" w:space="0" w:color="008000"/>
              <w:bottom w:val="single" w:sz="8" w:space="0" w:color="008000"/>
            </w:tcBorders>
          </w:tcPr>
          <w:p w14:paraId="421107AA" w14:textId="77777777" w:rsidR="00512F18" w:rsidRDefault="002A51B4">
            <w:pPr>
              <w:pStyle w:val="affb"/>
              <w:ind w:firstLineChars="0" w:firstLine="0"/>
              <w:jc w:val="center"/>
            </w:pPr>
            <w:r>
              <w:rPr>
                <w:rFonts w:hint="eastAsia"/>
              </w:rPr>
              <w:t>引脚</w:t>
            </w:r>
          </w:p>
        </w:tc>
        <w:tc>
          <w:tcPr>
            <w:tcW w:w="809" w:type="dxa"/>
            <w:tcBorders>
              <w:top w:val="single" w:sz="12" w:space="0" w:color="008000"/>
              <w:bottom w:val="single" w:sz="8" w:space="0" w:color="008000"/>
            </w:tcBorders>
          </w:tcPr>
          <w:p w14:paraId="225FD742" w14:textId="77777777" w:rsidR="00512F18" w:rsidRDefault="002A51B4">
            <w:pPr>
              <w:pStyle w:val="affb"/>
              <w:ind w:firstLineChars="0" w:firstLine="0"/>
              <w:jc w:val="center"/>
              <w:rPr>
                <w:rFonts w:ascii="Times New Roman" w:hAnsi="Times New Roman"/>
              </w:rPr>
            </w:pPr>
            <w:r>
              <w:rPr>
                <w:rFonts w:ascii="Times New Roman" w:hAnsi="Times New Roman" w:hint="eastAsia"/>
              </w:rPr>
              <w:t>类型</w:t>
            </w:r>
          </w:p>
        </w:tc>
        <w:tc>
          <w:tcPr>
            <w:tcW w:w="803" w:type="dxa"/>
            <w:tcBorders>
              <w:top w:val="single" w:sz="12" w:space="0" w:color="008000"/>
              <w:bottom w:val="single" w:sz="8" w:space="0" w:color="008000"/>
            </w:tcBorders>
          </w:tcPr>
          <w:p w14:paraId="51D1B1ED" w14:textId="77777777" w:rsidR="00512F18" w:rsidRDefault="002A51B4">
            <w:pPr>
              <w:pStyle w:val="affb"/>
              <w:ind w:firstLineChars="0" w:firstLine="0"/>
              <w:jc w:val="center"/>
              <w:rPr>
                <w:rFonts w:ascii="Times New Roman" w:hAnsi="Times New Roman"/>
              </w:rPr>
            </w:pPr>
            <w:proofErr w:type="gramStart"/>
            <w:r>
              <w:rPr>
                <w:rFonts w:ascii="Times New Roman" w:hAnsi="Times New Roman" w:hint="eastAsia"/>
              </w:rPr>
              <w:t>位宽</w:t>
            </w:r>
            <w:proofErr w:type="gramEnd"/>
          </w:p>
        </w:tc>
        <w:tc>
          <w:tcPr>
            <w:tcW w:w="3827" w:type="dxa"/>
            <w:tcBorders>
              <w:top w:val="single" w:sz="12" w:space="0" w:color="008000"/>
              <w:bottom w:val="single" w:sz="8" w:space="0" w:color="008000"/>
            </w:tcBorders>
          </w:tcPr>
          <w:p w14:paraId="74A3BEB7" w14:textId="77777777" w:rsidR="00512F18" w:rsidRDefault="002A51B4">
            <w:pPr>
              <w:pStyle w:val="affb"/>
              <w:ind w:firstLineChars="0" w:firstLine="0"/>
              <w:jc w:val="center"/>
              <w:rPr>
                <w:rFonts w:ascii="Times New Roman" w:hAnsi="Times New Roman"/>
              </w:rPr>
            </w:pPr>
            <w:r>
              <w:rPr>
                <w:rFonts w:ascii="Times New Roman" w:hAnsi="Times New Roman" w:hint="eastAsia"/>
              </w:rPr>
              <w:t>功能描述</w:t>
            </w:r>
          </w:p>
        </w:tc>
      </w:tr>
      <w:tr w:rsidR="00512F18" w14:paraId="14099133" w14:textId="77777777">
        <w:trPr>
          <w:jc w:val="center"/>
        </w:trPr>
        <w:tc>
          <w:tcPr>
            <w:tcW w:w="1606" w:type="dxa"/>
            <w:tcBorders>
              <w:top w:val="single" w:sz="8" w:space="0" w:color="008000"/>
              <w:bottom w:val="single" w:sz="8" w:space="0" w:color="008000"/>
            </w:tcBorders>
          </w:tcPr>
          <w:p w14:paraId="31362699" w14:textId="77777777" w:rsidR="00512F18" w:rsidRDefault="002A51B4">
            <w:pPr>
              <w:pStyle w:val="affb"/>
              <w:ind w:firstLineChars="0" w:firstLine="0"/>
              <w:jc w:val="center"/>
              <w:rPr>
                <w:rFonts w:ascii="Times New Roman" w:hAnsi="Times New Roman"/>
              </w:rPr>
            </w:pPr>
            <w:r>
              <w:rPr>
                <w:rFonts w:ascii="Times New Roman" w:hAnsi="Times New Roman" w:hint="eastAsia"/>
              </w:rPr>
              <w:t>LW</w:t>
            </w:r>
          </w:p>
        </w:tc>
        <w:tc>
          <w:tcPr>
            <w:tcW w:w="809" w:type="dxa"/>
            <w:tcBorders>
              <w:top w:val="single" w:sz="8" w:space="0" w:color="008000"/>
              <w:bottom w:val="single" w:sz="8" w:space="0" w:color="008000"/>
            </w:tcBorders>
          </w:tcPr>
          <w:p w14:paraId="05738790" w14:textId="77777777" w:rsidR="00512F18" w:rsidRDefault="002A51B4">
            <w:pPr>
              <w:pStyle w:val="affb"/>
              <w:ind w:firstLineChars="0" w:firstLine="0"/>
              <w:jc w:val="center"/>
              <w:rPr>
                <w:rFonts w:ascii="Times New Roman" w:hAnsi="Times New Roman"/>
              </w:rPr>
            </w:pPr>
            <w:r>
              <w:rPr>
                <w:rFonts w:ascii="Times New Roman" w:hAnsi="Times New Roman" w:hint="eastAsia"/>
              </w:rPr>
              <w:t>输入</w:t>
            </w:r>
          </w:p>
        </w:tc>
        <w:tc>
          <w:tcPr>
            <w:tcW w:w="803" w:type="dxa"/>
            <w:tcBorders>
              <w:top w:val="single" w:sz="8" w:space="0" w:color="008000"/>
              <w:bottom w:val="single" w:sz="8" w:space="0" w:color="008000"/>
            </w:tcBorders>
          </w:tcPr>
          <w:p w14:paraId="3C2459D5"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827" w:type="dxa"/>
            <w:tcBorders>
              <w:top w:val="single" w:sz="8" w:space="0" w:color="008000"/>
              <w:bottom w:val="single" w:sz="8" w:space="0" w:color="008000"/>
            </w:tcBorders>
          </w:tcPr>
          <w:p w14:paraId="599714E6" w14:textId="77777777" w:rsidR="00512F18" w:rsidRDefault="002A51B4">
            <w:pPr>
              <w:pStyle w:val="affb"/>
              <w:ind w:firstLineChars="0" w:firstLine="0"/>
              <w:jc w:val="center"/>
              <w:rPr>
                <w:rFonts w:ascii="Times New Roman" w:hAnsi="Times New Roman"/>
              </w:rPr>
            </w:pPr>
            <w:r>
              <w:rPr>
                <w:rFonts w:ascii="Times New Roman" w:hAnsi="Times New Roman" w:hint="eastAsia"/>
              </w:rPr>
              <w:t>为</w:t>
            </w:r>
            <w:r>
              <w:rPr>
                <w:rFonts w:ascii="Times New Roman" w:hAnsi="Times New Roman" w:hint="eastAsia"/>
              </w:rPr>
              <w:t>1</w:t>
            </w:r>
            <w:r>
              <w:rPr>
                <w:rFonts w:ascii="Times New Roman" w:hAnsi="Times New Roman" w:hint="eastAsia"/>
              </w:rPr>
              <w:t>表示</w:t>
            </w:r>
            <w:proofErr w:type="spellStart"/>
            <w:r>
              <w:rPr>
                <w:rFonts w:ascii="Times New Roman" w:hAnsi="Times New Roman" w:hint="eastAsia"/>
              </w:rPr>
              <w:t>lw</w:t>
            </w:r>
            <w:proofErr w:type="spellEnd"/>
            <w:r>
              <w:rPr>
                <w:rFonts w:ascii="Times New Roman" w:hAnsi="Times New Roman" w:hint="eastAsia"/>
              </w:rPr>
              <w:t>指令</w:t>
            </w:r>
          </w:p>
        </w:tc>
      </w:tr>
      <w:tr w:rsidR="00512F18" w14:paraId="4D38CCBF" w14:textId="77777777">
        <w:trPr>
          <w:jc w:val="center"/>
        </w:trPr>
        <w:tc>
          <w:tcPr>
            <w:tcW w:w="1606" w:type="dxa"/>
            <w:tcBorders>
              <w:top w:val="single" w:sz="8" w:space="0" w:color="008000"/>
              <w:bottom w:val="single" w:sz="8" w:space="0" w:color="008000"/>
            </w:tcBorders>
          </w:tcPr>
          <w:p w14:paraId="4E141C9B" w14:textId="77777777" w:rsidR="00512F18" w:rsidRDefault="002A51B4">
            <w:pPr>
              <w:pStyle w:val="affb"/>
              <w:ind w:firstLineChars="0" w:firstLine="0"/>
              <w:jc w:val="center"/>
              <w:rPr>
                <w:rFonts w:ascii="Times New Roman" w:hAnsi="Times New Roman"/>
              </w:rPr>
            </w:pPr>
            <w:r>
              <w:rPr>
                <w:rFonts w:ascii="Times New Roman" w:hAnsi="Times New Roman" w:hint="eastAsia"/>
              </w:rPr>
              <w:t>SW</w:t>
            </w:r>
          </w:p>
        </w:tc>
        <w:tc>
          <w:tcPr>
            <w:tcW w:w="809" w:type="dxa"/>
            <w:tcBorders>
              <w:top w:val="single" w:sz="8" w:space="0" w:color="008000"/>
              <w:bottom w:val="single" w:sz="8" w:space="0" w:color="008000"/>
            </w:tcBorders>
          </w:tcPr>
          <w:p w14:paraId="749A404B" w14:textId="77777777" w:rsidR="00512F18" w:rsidRDefault="002A51B4">
            <w:pPr>
              <w:pStyle w:val="affb"/>
              <w:ind w:firstLineChars="0" w:firstLine="0"/>
              <w:jc w:val="center"/>
              <w:rPr>
                <w:rFonts w:ascii="Times New Roman" w:hAnsi="Times New Roman"/>
              </w:rPr>
            </w:pPr>
            <w:r>
              <w:rPr>
                <w:rFonts w:ascii="Times New Roman" w:hAnsi="Times New Roman" w:hint="eastAsia"/>
              </w:rPr>
              <w:t>输入</w:t>
            </w:r>
          </w:p>
        </w:tc>
        <w:tc>
          <w:tcPr>
            <w:tcW w:w="803" w:type="dxa"/>
            <w:tcBorders>
              <w:top w:val="single" w:sz="8" w:space="0" w:color="008000"/>
              <w:bottom w:val="single" w:sz="8" w:space="0" w:color="008000"/>
            </w:tcBorders>
          </w:tcPr>
          <w:p w14:paraId="5CA18337"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827" w:type="dxa"/>
            <w:tcBorders>
              <w:top w:val="single" w:sz="8" w:space="0" w:color="008000"/>
              <w:bottom w:val="single" w:sz="8" w:space="0" w:color="008000"/>
            </w:tcBorders>
          </w:tcPr>
          <w:p w14:paraId="3B33CC7E" w14:textId="77777777" w:rsidR="00512F18" w:rsidRDefault="002A51B4">
            <w:pPr>
              <w:pStyle w:val="affb"/>
              <w:ind w:firstLineChars="0" w:firstLine="0"/>
              <w:jc w:val="center"/>
              <w:rPr>
                <w:rFonts w:ascii="Times New Roman" w:hAnsi="Times New Roman"/>
              </w:rPr>
            </w:pPr>
            <w:r>
              <w:rPr>
                <w:rFonts w:ascii="Times New Roman" w:hAnsi="Times New Roman" w:hint="eastAsia"/>
              </w:rPr>
              <w:t>为</w:t>
            </w:r>
            <w:r>
              <w:rPr>
                <w:rFonts w:ascii="Times New Roman" w:hAnsi="Times New Roman" w:hint="eastAsia"/>
              </w:rPr>
              <w:t>1</w:t>
            </w:r>
            <w:r>
              <w:rPr>
                <w:rFonts w:ascii="Times New Roman" w:hAnsi="Times New Roman" w:hint="eastAsia"/>
              </w:rPr>
              <w:t>表示</w:t>
            </w:r>
            <w:proofErr w:type="spellStart"/>
            <w:r>
              <w:rPr>
                <w:rFonts w:ascii="Times New Roman" w:hAnsi="Times New Roman" w:hint="eastAsia"/>
              </w:rPr>
              <w:t>sw</w:t>
            </w:r>
            <w:proofErr w:type="spellEnd"/>
            <w:r>
              <w:rPr>
                <w:rFonts w:ascii="Times New Roman" w:hAnsi="Times New Roman" w:hint="eastAsia"/>
              </w:rPr>
              <w:t>指令</w:t>
            </w:r>
          </w:p>
        </w:tc>
      </w:tr>
      <w:tr w:rsidR="00512F18" w14:paraId="011CF813" w14:textId="77777777">
        <w:trPr>
          <w:jc w:val="center"/>
        </w:trPr>
        <w:tc>
          <w:tcPr>
            <w:tcW w:w="1606" w:type="dxa"/>
            <w:tcBorders>
              <w:top w:val="single" w:sz="8" w:space="0" w:color="008000"/>
              <w:bottom w:val="single" w:sz="8" w:space="0" w:color="008000"/>
            </w:tcBorders>
          </w:tcPr>
          <w:p w14:paraId="1713A676" w14:textId="77777777" w:rsidR="00512F18" w:rsidRDefault="002A51B4">
            <w:pPr>
              <w:pStyle w:val="affb"/>
              <w:ind w:firstLineChars="0" w:firstLine="0"/>
              <w:jc w:val="center"/>
              <w:rPr>
                <w:rFonts w:ascii="Times New Roman" w:hAnsi="Times New Roman"/>
              </w:rPr>
            </w:pPr>
            <w:r>
              <w:rPr>
                <w:rFonts w:ascii="Times New Roman" w:hAnsi="Times New Roman" w:hint="eastAsia"/>
              </w:rPr>
              <w:t>BEQ</w:t>
            </w:r>
          </w:p>
        </w:tc>
        <w:tc>
          <w:tcPr>
            <w:tcW w:w="809" w:type="dxa"/>
            <w:tcBorders>
              <w:top w:val="single" w:sz="8" w:space="0" w:color="008000"/>
              <w:bottom w:val="single" w:sz="8" w:space="0" w:color="008000"/>
            </w:tcBorders>
          </w:tcPr>
          <w:p w14:paraId="67E5C5FF" w14:textId="77777777" w:rsidR="00512F18" w:rsidRDefault="002A51B4">
            <w:pPr>
              <w:pStyle w:val="affb"/>
              <w:ind w:firstLineChars="0" w:firstLine="0"/>
              <w:jc w:val="center"/>
              <w:rPr>
                <w:rFonts w:ascii="Times New Roman" w:hAnsi="Times New Roman"/>
              </w:rPr>
            </w:pPr>
            <w:r>
              <w:rPr>
                <w:rFonts w:ascii="Times New Roman" w:hAnsi="Times New Roman" w:hint="eastAsia"/>
              </w:rPr>
              <w:t>输入</w:t>
            </w:r>
          </w:p>
        </w:tc>
        <w:tc>
          <w:tcPr>
            <w:tcW w:w="803" w:type="dxa"/>
            <w:tcBorders>
              <w:top w:val="single" w:sz="8" w:space="0" w:color="008000"/>
              <w:bottom w:val="single" w:sz="8" w:space="0" w:color="008000"/>
            </w:tcBorders>
          </w:tcPr>
          <w:p w14:paraId="74E9AC43"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827" w:type="dxa"/>
            <w:tcBorders>
              <w:top w:val="single" w:sz="8" w:space="0" w:color="008000"/>
              <w:bottom w:val="single" w:sz="8" w:space="0" w:color="008000"/>
            </w:tcBorders>
          </w:tcPr>
          <w:p w14:paraId="4382845F" w14:textId="77777777" w:rsidR="00512F18" w:rsidRDefault="002A51B4">
            <w:pPr>
              <w:pStyle w:val="affb"/>
              <w:ind w:firstLineChars="0" w:firstLine="0"/>
              <w:jc w:val="center"/>
              <w:rPr>
                <w:rFonts w:ascii="Times New Roman" w:hAnsi="Times New Roman"/>
              </w:rPr>
            </w:pPr>
            <w:r>
              <w:rPr>
                <w:rFonts w:ascii="Times New Roman" w:hAnsi="Times New Roman" w:hint="eastAsia"/>
              </w:rPr>
              <w:t>为</w:t>
            </w:r>
            <w:r>
              <w:rPr>
                <w:rFonts w:ascii="Times New Roman" w:hAnsi="Times New Roman" w:hint="eastAsia"/>
              </w:rPr>
              <w:t>1</w:t>
            </w:r>
            <w:r>
              <w:rPr>
                <w:rFonts w:ascii="Times New Roman" w:hAnsi="Times New Roman" w:hint="eastAsia"/>
              </w:rPr>
              <w:t>表示</w:t>
            </w:r>
            <w:proofErr w:type="spellStart"/>
            <w:r>
              <w:rPr>
                <w:rFonts w:ascii="Times New Roman" w:hAnsi="Times New Roman" w:hint="eastAsia"/>
              </w:rPr>
              <w:t>beq</w:t>
            </w:r>
            <w:proofErr w:type="spellEnd"/>
            <w:r>
              <w:rPr>
                <w:rFonts w:ascii="Times New Roman" w:hAnsi="Times New Roman" w:hint="eastAsia"/>
              </w:rPr>
              <w:t>指令</w:t>
            </w:r>
          </w:p>
        </w:tc>
      </w:tr>
      <w:tr w:rsidR="00512F18" w14:paraId="02A2266E" w14:textId="77777777">
        <w:trPr>
          <w:jc w:val="center"/>
        </w:trPr>
        <w:tc>
          <w:tcPr>
            <w:tcW w:w="1606" w:type="dxa"/>
            <w:tcBorders>
              <w:top w:val="single" w:sz="8" w:space="0" w:color="008000"/>
              <w:bottom w:val="single" w:sz="8" w:space="0" w:color="008000"/>
            </w:tcBorders>
          </w:tcPr>
          <w:p w14:paraId="4F658FEC" w14:textId="77777777" w:rsidR="00512F18" w:rsidRDefault="002A51B4">
            <w:pPr>
              <w:pStyle w:val="affb"/>
              <w:ind w:firstLineChars="0" w:firstLine="0"/>
              <w:jc w:val="center"/>
              <w:rPr>
                <w:rFonts w:ascii="Times New Roman" w:hAnsi="Times New Roman"/>
              </w:rPr>
            </w:pPr>
            <w:r>
              <w:rPr>
                <w:rFonts w:ascii="Times New Roman" w:hAnsi="Times New Roman" w:hint="eastAsia"/>
              </w:rPr>
              <w:t>SLT</w:t>
            </w:r>
          </w:p>
        </w:tc>
        <w:tc>
          <w:tcPr>
            <w:tcW w:w="809" w:type="dxa"/>
            <w:tcBorders>
              <w:top w:val="single" w:sz="8" w:space="0" w:color="008000"/>
              <w:bottom w:val="single" w:sz="8" w:space="0" w:color="008000"/>
            </w:tcBorders>
          </w:tcPr>
          <w:p w14:paraId="064F3239" w14:textId="77777777" w:rsidR="00512F18" w:rsidRDefault="002A51B4">
            <w:pPr>
              <w:pStyle w:val="affb"/>
              <w:ind w:firstLineChars="0" w:firstLine="0"/>
              <w:jc w:val="center"/>
              <w:rPr>
                <w:rFonts w:ascii="Times New Roman" w:hAnsi="Times New Roman"/>
              </w:rPr>
            </w:pPr>
            <w:r>
              <w:rPr>
                <w:rFonts w:ascii="Times New Roman" w:hAnsi="Times New Roman" w:hint="eastAsia"/>
              </w:rPr>
              <w:t>输入</w:t>
            </w:r>
          </w:p>
        </w:tc>
        <w:tc>
          <w:tcPr>
            <w:tcW w:w="803" w:type="dxa"/>
            <w:tcBorders>
              <w:top w:val="single" w:sz="8" w:space="0" w:color="008000"/>
              <w:bottom w:val="single" w:sz="8" w:space="0" w:color="008000"/>
            </w:tcBorders>
          </w:tcPr>
          <w:p w14:paraId="27465959"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827" w:type="dxa"/>
            <w:tcBorders>
              <w:top w:val="single" w:sz="8" w:space="0" w:color="008000"/>
              <w:bottom w:val="single" w:sz="8" w:space="0" w:color="008000"/>
            </w:tcBorders>
          </w:tcPr>
          <w:p w14:paraId="50DE7E5A" w14:textId="77777777" w:rsidR="00512F18" w:rsidRDefault="002A51B4">
            <w:pPr>
              <w:pStyle w:val="affb"/>
              <w:ind w:firstLineChars="0" w:firstLine="0"/>
              <w:jc w:val="center"/>
              <w:rPr>
                <w:rFonts w:ascii="Times New Roman" w:hAnsi="Times New Roman"/>
              </w:rPr>
            </w:pPr>
            <w:r>
              <w:rPr>
                <w:rFonts w:ascii="Times New Roman" w:hAnsi="Times New Roman" w:hint="eastAsia"/>
              </w:rPr>
              <w:t>为</w:t>
            </w:r>
            <w:r>
              <w:rPr>
                <w:rFonts w:ascii="Times New Roman" w:hAnsi="Times New Roman" w:hint="eastAsia"/>
              </w:rPr>
              <w:t>1</w:t>
            </w:r>
            <w:r>
              <w:rPr>
                <w:rFonts w:ascii="Times New Roman" w:hAnsi="Times New Roman" w:hint="eastAsia"/>
              </w:rPr>
              <w:t>表示</w:t>
            </w:r>
            <w:proofErr w:type="spellStart"/>
            <w:r>
              <w:rPr>
                <w:rFonts w:ascii="Times New Roman" w:hAnsi="Times New Roman" w:hint="eastAsia"/>
              </w:rPr>
              <w:t>slt</w:t>
            </w:r>
            <w:proofErr w:type="spellEnd"/>
            <w:r>
              <w:rPr>
                <w:rFonts w:ascii="Times New Roman" w:hAnsi="Times New Roman" w:hint="eastAsia"/>
              </w:rPr>
              <w:t>指令</w:t>
            </w:r>
          </w:p>
        </w:tc>
      </w:tr>
      <w:tr w:rsidR="00512F18" w14:paraId="1BAE77EC" w14:textId="77777777">
        <w:trPr>
          <w:jc w:val="center"/>
        </w:trPr>
        <w:tc>
          <w:tcPr>
            <w:tcW w:w="1606" w:type="dxa"/>
            <w:tcBorders>
              <w:top w:val="single" w:sz="8" w:space="0" w:color="008000"/>
              <w:bottom w:val="single" w:sz="8" w:space="0" w:color="008000"/>
            </w:tcBorders>
          </w:tcPr>
          <w:p w14:paraId="21A8F45F" w14:textId="77777777" w:rsidR="00512F18" w:rsidRDefault="002A51B4">
            <w:pPr>
              <w:pStyle w:val="affb"/>
              <w:ind w:firstLineChars="0" w:firstLine="0"/>
              <w:jc w:val="center"/>
              <w:rPr>
                <w:rFonts w:ascii="Times New Roman" w:hAnsi="Times New Roman"/>
              </w:rPr>
            </w:pPr>
            <w:r>
              <w:rPr>
                <w:rFonts w:ascii="Times New Roman" w:hAnsi="Times New Roman" w:hint="eastAsia"/>
              </w:rPr>
              <w:t>ADDI</w:t>
            </w:r>
          </w:p>
        </w:tc>
        <w:tc>
          <w:tcPr>
            <w:tcW w:w="809" w:type="dxa"/>
            <w:tcBorders>
              <w:top w:val="single" w:sz="8" w:space="0" w:color="008000"/>
              <w:bottom w:val="single" w:sz="8" w:space="0" w:color="008000"/>
            </w:tcBorders>
          </w:tcPr>
          <w:p w14:paraId="69B3B302" w14:textId="77777777" w:rsidR="00512F18" w:rsidRDefault="002A51B4">
            <w:pPr>
              <w:pStyle w:val="affb"/>
              <w:ind w:firstLineChars="0" w:firstLine="0"/>
              <w:jc w:val="center"/>
              <w:rPr>
                <w:rFonts w:ascii="Times New Roman" w:hAnsi="Times New Roman"/>
              </w:rPr>
            </w:pPr>
            <w:r>
              <w:rPr>
                <w:rFonts w:ascii="Times New Roman" w:hAnsi="Times New Roman" w:hint="eastAsia"/>
              </w:rPr>
              <w:t>输入</w:t>
            </w:r>
          </w:p>
        </w:tc>
        <w:tc>
          <w:tcPr>
            <w:tcW w:w="803" w:type="dxa"/>
            <w:tcBorders>
              <w:top w:val="single" w:sz="8" w:space="0" w:color="008000"/>
              <w:bottom w:val="single" w:sz="8" w:space="0" w:color="008000"/>
            </w:tcBorders>
          </w:tcPr>
          <w:p w14:paraId="2DE7440C"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827" w:type="dxa"/>
            <w:tcBorders>
              <w:top w:val="single" w:sz="8" w:space="0" w:color="008000"/>
              <w:bottom w:val="single" w:sz="8" w:space="0" w:color="008000"/>
            </w:tcBorders>
          </w:tcPr>
          <w:p w14:paraId="1C2A3E8D" w14:textId="77777777" w:rsidR="00512F18" w:rsidRDefault="002A51B4">
            <w:pPr>
              <w:pStyle w:val="affb"/>
              <w:ind w:firstLineChars="0" w:firstLine="0"/>
              <w:jc w:val="center"/>
              <w:rPr>
                <w:rFonts w:ascii="Times New Roman" w:hAnsi="Times New Roman"/>
              </w:rPr>
            </w:pPr>
            <w:r>
              <w:rPr>
                <w:rFonts w:ascii="Times New Roman" w:hAnsi="Times New Roman" w:hint="eastAsia"/>
              </w:rPr>
              <w:t>为</w:t>
            </w:r>
            <w:r>
              <w:rPr>
                <w:rFonts w:ascii="Times New Roman" w:hAnsi="Times New Roman" w:hint="eastAsia"/>
              </w:rPr>
              <w:t>1</w:t>
            </w:r>
            <w:r>
              <w:rPr>
                <w:rFonts w:ascii="Times New Roman" w:hAnsi="Times New Roman" w:hint="eastAsia"/>
              </w:rPr>
              <w:t>表示</w:t>
            </w:r>
            <w:proofErr w:type="spellStart"/>
            <w:r>
              <w:rPr>
                <w:rFonts w:ascii="Times New Roman" w:hAnsi="Times New Roman" w:hint="eastAsia"/>
              </w:rPr>
              <w:t>addi</w:t>
            </w:r>
            <w:proofErr w:type="spellEnd"/>
            <w:r>
              <w:rPr>
                <w:rFonts w:ascii="Times New Roman" w:hAnsi="Times New Roman" w:hint="eastAsia"/>
              </w:rPr>
              <w:t>指令</w:t>
            </w:r>
          </w:p>
        </w:tc>
      </w:tr>
      <w:tr w:rsidR="00512F18" w14:paraId="6CDB0DF8" w14:textId="77777777">
        <w:trPr>
          <w:jc w:val="center"/>
        </w:trPr>
        <w:tc>
          <w:tcPr>
            <w:tcW w:w="1606" w:type="dxa"/>
            <w:tcBorders>
              <w:top w:val="single" w:sz="8" w:space="0" w:color="008000"/>
              <w:bottom w:val="single" w:sz="8" w:space="0" w:color="008000"/>
            </w:tcBorders>
          </w:tcPr>
          <w:p w14:paraId="0F3B6444" w14:textId="77777777" w:rsidR="00512F18" w:rsidRDefault="002A51B4">
            <w:pPr>
              <w:pStyle w:val="affb"/>
              <w:ind w:firstLineChars="0" w:firstLine="0"/>
              <w:jc w:val="center"/>
              <w:rPr>
                <w:rFonts w:ascii="Times New Roman" w:hAnsi="Times New Roman"/>
              </w:rPr>
            </w:pPr>
            <w:r>
              <w:rPr>
                <w:rFonts w:ascii="Times New Roman" w:hAnsi="Times New Roman" w:hint="eastAsia"/>
              </w:rPr>
              <w:t>ERET</w:t>
            </w:r>
          </w:p>
        </w:tc>
        <w:tc>
          <w:tcPr>
            <w:tcW w:w="809" w:type="dxa"/>
            <w:tcBorders>
              <w:top w:val="single" w:sz="8" w:space="0" w:color="008000"/>
              <w:bottom w:val="single" w:sz="8" w:space="0" w:color="008000"/>
            </w:tcBorders>
          </w:tcPr>
          <w:p w14:paraId="74823BC6" w14:textId="77777777" w:rsidR="00512F18" w:rsidRDefault="002A51B4">
            <w:pPr>
              <w:pStyle w:val="affb"/>
              <w:ind w:firstLineChars="0" w:firstLine="0"/>
              <w:jc w:val="center"/>
              <w:rPr>
                <w:rFonts w:ascii="Times New Roman" w:hAnsi="Times New Roman"/>
              </w:rPr>
            </w:pPr>
            <w:r>
              <w:rPr>
                <w:rFonts w:ascii="Times New Roman" w:hAnsi="Times New Roman" w:hint="eastAsia"/>
              </w:rPr>
              <w:t>输出</w:t>
            </w:r>
          </w:p>
        </w:tc>
        <w:tc>
          <w:tcPr>
            <w:tcW w:w="803" w:type="dxa"/>
            <w:tcBorders>
              <w:top w:val="single" w:sz="8" w:space="0" w:color="008000"/>
              <w:bottom w:val="single" w:sz="8" w:space="0" w:color="008000"/>
            </w:tcBorders>
          </w:tcPr>
          <w:p w14:paraId="433C082D"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827" w:type="dxa"/>
            <w:tcBorders>
              <w:top w:val="single" w:sz="8" w:space="0" w:color="008000"/>
              <w:bottom w:val="single" w:sz="8" w:space="0" w:color="008000"/>
            </w:tcBorders>
          </w:tcPr>
          <w:p w14:paraId="711279E4" w14:textId="77777777" w:rsidR="00512F18" w:rsidRDefault="002A51B4">
            <w:pPr>
              <w:pStyle w:val="affb"/>
              <w:ind w:firstLineChars="0" w:firstLine="0"/>
              <w:jc w:val="center"/>
              <w:rPr>
                <w:rFonts w:ascii="Times New Roman" w:hAnsi="Times New Roman"/>
              </w:rPr>
            </w:pPr>
            <w:r>
              <w:rPr>
                <w:rFonts w:ascii="Times New Roman" w:hAnsi="Times New Roman" w:hint="eastAsia"/>
              </w:rPr>
              <w:t>为</w:t>
            </w:r>
            <w:r>
              <w:rPr>
                <w:rFonts w:ascii="Times New Roman" w:hAnsi="Times New Roman" w:hint="eastAsia"/>
              </w:rPr>
              <w:t>1</w:t>
            </w:r>
            <w:r>
              <w:rPr>
                <w:rFonts w:ascii="Times New Roman" w:hAnsi="Times New Roman" w:hint="eastAsia"/>
              </w:rPr>
              <w:t>表示</w:t>
            </w:r>
            <w:proofErr w:type="spellStart"/>
            <w:r>
              <w:rPr>
                <w:rFonts w:ascii="Times New Roman" w:hAnsi="Times New Roman" w:hint="eastAsia"/>
              </w:rPr>
              <w:t>eret</w:t>
            </w:r>
            <w:proofErr w:type="spellEnd"/>
            <w:r>
              <w:rPr>
                <w:rFonts w:ascii="Times New Roman" w:hAnsi="Times New Roman" w:hint="eastAsia"/>
              </w:rPr>
              <w:t>指令</w:t>
            </w:r>
          </w:p>
        </w:tc>
      </w:tr>
      <w:tr w:rsidR="00512F18" w14:paraId="45777EE6" w14:textId="77777777">
        <w:trPr>
          <w:jc w:val="center"/>
        </w:trPr>
        <w:tc>
          <w:tcPr>
            <w:tcW w:w="1606" w:type="dxa"/>
            <w:tcBorders>
              <w:top w:val="single" w:sz="8" w:space="0" w:color="008000"/>
              <w:bottom w:val="single" w:sz="8" w:space="0" w:color="008000"/>
            </w:tcBorders>
          </w:tcPr>
          <w:p w14:paraId="2AB3E3E6" w14:textId="77777777" w:rsidR="00512F18" w:rsidRDefault="002A51B4">
            <w:pPr>
              <w:pStyle w:val="affb"/>
              <w:ind w:firstLineChars="0" w:firstLine="0"/>
              <w:jc w:val="center"/>
              <w:rPr>
                <w:rFonts w:ascii="Times New Roman" w:hAnsi="Times New Roman"/>
              </w:rPr>
            </w:pPr>
            <w:proofErr w:type="spellStart"/>
            <w:r>
              <w:rPr>
                <w:rFonts w:ascii="Times New Roman" w:hAnsi="Times New Roman" w:hint="eastAsia"/>
              </w:rPr>
              <w:t>IntR</w:t>
            </w:r>
            <w:proofErr w:type="spellEnd"/>
          </w:p>
        </w:tc>
        <w:tc>
          <w:tcPr>
            <w:tcW w:w="809" w:type="dxa"/>
            <w:tcBorders>
              <w:top w:val="single" w:sz="8" w:space="0" w:color="008000"/>
              <w:bottom w:val="single" w:sz="8" w:space="0" w:color="008000"/>
            </w:tcBorders>
          </w:tcPr>
          <w:p w14:paraId="523AAB52" w14:textId="77777777" w:rsidR="00512F18" w:rsidRDefault="002A51B4">
            <w:pPr>
              <w:pStyle w:val="affb"/>
              <w:ind w:firstLineChars="0" w:firstLine="0"/>
              <w:jc w:val="center"/>
              <w:rPr>
                <w:rFonts w:ascii="Times New Roman" w:hAnsi="Times New Roman"/>
              </w:rPr>
            </w:pPr>
            <w:r>
              <w:rPr>
                <w:rFonts w:ascii="Times New Roman" w:hAnsi="Times New Roman" w:hint="eastAsia"/>
              </w:rPr>
              <w:t>输入</w:t>
            </w:r>
          </w:p>
        </w:tc>
        <w:tc>
          <w:tcPr>
            <w:tcW w:w="803" w:type="dxa"/>
            <w:tcBorders>
              <w:top w:val="single" w:sz="8" w:space="0" w:color="008000"/>
              <w:bottom w:val="single" w:sz="8" w:space="0" w:color="008000"/>
            </w:tcBorders>
          </w:tcPr>
          <w:p w14:paraId="2FCB4E8B"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827" w:type="dxa"/>
            <w:tcBorders>
              <w:top w:val="single" w:sz="8" w:space="0" w:color="008000"/>
              <w:bottom w:val="single" w:sz="8" w:space="0" w:color="008000"/>
            </w:tcBorders>
          </w:tcPr>
          <w:p w14:paraId="2590F799" w14:textId="77777777" w:rsidR="00512F18" w:rsidRDefault="002A51B4">
            <w:pPr>
              <w:pStyle w:val="affb"/>
              <w:ind w:firstLineChars="0" w:firstLine="0"/>
              <w:jc w:val="center"/>
              <w:rPr>
                <w:rFonts w:ascii="Times New Roman" w:hAnsi="Times New Roman"/>
              </w:rPr>
            </w:pPr>
            <w:r>
              <w:rPr>
                <w:rFonts w:ascii="Times New Roman" w:hAnsi="Times New Roman" w:hint="eastAsia"/>
              </w:rPr>
              <w:t>中断请求信号</w:t>
            </w:r>
          </w:p>
        </w:tc>
      </w:tr>
      <w:tr w:rsidR="00512F18" w14:paraId="3768BA63" w14:textId="77777777">
        <w:trPr>
          <w:jc w:val="center"/>
        </w:trPr>
        <w:tc>
          <w:tcPr>
            <w:tcW w:w="1606" w:type="dxa"/>
            <w:tcBorders>
              <w:top w:val="single" w:sz="8" w:space="0" w:color="008000"/>
              <w:bottom w:val="single" w:sz="8" w:space="0" w:color="008000"/>
            </w:tcBorders>
          </w:tcPr>
          <w:p w14:paraId="144C20FD" w14:textId="77777777" w:rsidR="00512F18" w:rsidRDefault="002A51B4">
            <w:pPr>
              <w:pStyle w:val="affb"/>
              <w:ind w:firstLineChars="0" w:firstLine="0"/>
              <w:jc w:val="center"/>
              <w:rPr>
                <w:rFonts w:ascii="Times New Roman" w:hAnsi="Times New Roman"/>
              </w:rPr>
            </w:pPr>
            <w:r>
              <w:rPr>
                <w:rFonts w:ascii="Times New Roman" w:hAnsi="Times New Roman" w:hint="eastAsia"/>
              </w:rPr>
              <w:t>equal</w:t>
            </w:r>
          </w:p>
        </w:tc>
        <w:tc>
          <w:tcPr>
            <w:tcW w:w="809" w:type="dxa"/>
            <w:tcBorders>
              <w:top w:val="single" w:sz="8" w:space="0" w:color="008000"/>
              <w:bottom w:val="single" w:sz="8" w:space="0" w:color="008000"/>
            </w:tcBorders>
          </w:tcPr>
          <w:p w14:paraId="479A3ECF" w14:textId="77777777" w:rsidR="00512F18" w:rsidRDefault="002A51B4">
            <w:pPr>
              <w:pStyle w:val="affb"/>
              <w:ind w:firstLineChars="0" w:firstLine="0"/>
              <w:jc w:val="center"/>
              <w:rPr>
                <w:rFonts w:ascii="Times New Roman" w:hAnsi="Times New Roman"/>
              </w:rPr>
            </w:pPr>
            <w:r>
              <w:rPr>
                <w:rFonts w:ascii="Times New Roman" w:hAnsi="Times New Roman" w:hint="eastAsia"/>
              </w:rPr>
              <w:t>输入</w:t>
            </w:r>
          </w:p>
        </w:tc>
        <w:tc>
          <w:tcPr>
            <w:tcW w:w="803" w:type="dxa"/>
            <w:tcBorders>
              <w:top w:val="single" w:sz="8" w:space="0" w:color="008000"/>
              <w:bottom w:val="single" w:sz="8" w:space="0" w:color="008000"/>
            </w:tcBorders>
          </w:tcPr>
          <w:p w14:paraId="03686E2F"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827" w:type="dxa"/>
            <w:tcBorders>
              <w:top w:val="single" w:sz="8" w:space="0" w:color="008000"/>
              <w:bottom w:val="single" w:sz="8" w:space="0" w:color="008000"/>
            </w:tcBorders>
          </w:tcPr>
          <w:p w14:paraId="5857B287" w14:textId="77777777" w:rsidR="00512F18" w:rsidRDefault="002A51B4">
            <w:pPr>
              <w:pStyle w:val="affb"/>
              <w:ind w:firstLineChars="0" w:firstLine="0"/>
              <w:jc w:val="center"/>
              <w:rPr>
                <w:rFonts w:ascii="Times New Roman" w:hAnsi="Times New Roman"/>
              </w:rPr>
            </w:pPr>
            <w:r>
              <w:rPr>
                <w:rFonts w:ascii="Times New Roman" w:hAnsi="Times New Roman" w:hint="eastAsia"/>
              </w:rPr>
              <w:t>运算操作数相等标志位</w:t>
            </w:r>
          </w:p>
        </w:tc>
      </w:tr>
      <w:tr w:rsidR="00512F18" w14:paraId="3D26F5D8" w14:textId="77777777">
        <w:trPr>
          <w:jc w:val="center"/>
        </w:trPr>
        <w:tc>
          <w:tcPr>
            <w:tcW w:w="1606" w:type="dxa"/>
            <w:tcBorders>
              <w:top w:val="single" w:sz="8" w:space="0" w:color="008000"/>
              <w:bottom w:val="single" w:sz="8" w:space="0" w:color="008000"/>
            </w:tcBorders>
          </w:tcPr>
          <w:p w14:paraId="47C33D88" w14:textId="77777777" w:rsidR="00512F18" w:rsidRDefault="002A51B4">
            <w:pPr>
              <w:pStyle w:val="affb"/>
              <w:ind w:firstLineChars="0" w:firstLine="0"/>
              <w:jc w:val="center"/>
              <w:rPr>
                <w:rFonts w:ascii="Times New Roman" w:hAnsi="Times New Roman"/>
              </w:rPr>
            </w:pPr>
            <w:proofErr w:type="gramStart"/>
            <w:r>
              <w:rPr>
                <w:rFonts w:ascii="Times New Roman" w:hAnsi="Times New Roman" w:hint="eastAsia"/>
              </w:rPr>
              <w:t>现态</w:t>
            </w:r>
            <w:proofErr w:type="gramEnd"/>
            <w:r>
              <w:rPr>
                <w:rFonts w:ascii="Times New Roman" w:hAnsi="Times New Roman" w:hint="eastAsia"/>
              </w:rPr>
              <w:t>S4~S0</w:t>
            </w:r>
          </w:p>
        </w:tc>
        <w:tc>
          <w:tcPr>
            <w:tcW w:w="809" w:type="dxa"/>
            <w:tcBorders>
              <w:top w:val="single" w:sz="8" w:space="0" w:color="008000"/>
              <w:bottom w:val="single" w:sz="8" w:space="0" w:color="008000"/>
            </w:tcBorders>
          </w:tcPr>
          <w:p w14:paraId="281C74E2" w14:textId="77777777" w:rsidR="00512F18" w:rsidRDefault="002A51B4">
            <w:pPr>
              <w:pStyle w:val="affb"/>
              <w:ind w:firstLineChars="0" w:firstLine="0"/>
              <w:jc w:val="center"/>
              <w:rPr>
                <w:rFonts w:ascii="Times New Roman" w:hAnsi="Times New Roman"/>
              </w:rPr>
            </w:pPr>
            <w:r>
              <w:rPr>
                <w:rFonts w:ascii="Times New Roman" w:hAnsi="Times New Roman" w:hint="eastAsia"/>
              </w:rPr>
              <w:t>输入</w:t>
            </w:r>
          </w:p>
        </w:tc>
        <w:tc>
          <w:tcPr>
            <w:tcW w:w="803" w:type="dxa"/>
            <w:tcBorders>
              <w:top w:val="single" w:sz="8" w:space="0" w:color="008000"/>
              <w:bottom w:val="single" w:sz="8" w:space="0" w:color="008000"/>
            </w:tcBorders>
          </w:tcPr>
          <w:p w14:paraId="66BCB9D9" w14:textId="77777777" w:rsidR="00512F18" w:rsidRDefault="002A51B4">
            <w:pPr>
              <w:pStyle w:val="affb"/>
              <w:ind w:firstLineChars="0" w:firstLine="0"/>
              <w:jc w:val="center"/>
              <w:rPr>
                <w:rFonts w:ascii="Times New Roman" w:hAnsi="Times New Roman"/>
              </w:rPr>
            </w:pPr>
            <w:r>
              <w:rPr>
                <w:rFonts w:ascii="Times New Roman" w:hAnsi="Times New Roman" w:hint="eastAsia"/>
              </w:rPr>
              <w:t>5</w:t>
            </w:r>
          </w:p>
        </w:tc>
        <w:tc>
          <w:tcPr>
            <w:tcW w:w="3827" w:type="dxa"/>
            <w:tcBorders>
              <w:top w:val="single" w:sz="8" w:space="0" w:color="008000"/>
              <w:bottom w:val="single" w:sz="8" w:space="0" w:color="008000"/>
            </w:tcBorders>
          </w:tcPr>
          <w:p w14:paraId="71329910" w14:textId="77777777" w:rsidR="00512F18" w:rsidRDefault="002A51B4">
            <w:pPr>
              <w:pStyle w:val="affb"/>
              <w:ind w:firstLineChars="0" w:firstLine="0"/>
              <w:jc w:val="center"/>
              <w:rPr>
                <w:rFonts w:ascii="Times New Roman" w:hAnsi="Times New Roman"/>
              </w:rPr>
            </w:pPr>
            <w:r>
              <w:rPr>
                <w:rFonts w:ascii="Times New Roman" w:hAnsi="Times New Roman" w:hint="eastAsia"/>
              </w:rPr>
              <w:t>FSM</w:t>
            </w:r>
            <w:proofErr w:type="gramStart"/>
            <w:r>
              <w:rPr>
                <w:rFonts w:ascii="Times New Roman" w:hAnsi="Times New Roman" w:hint="eastAsia"/>
              </w:rPr>
              <w:t>状态机现态</w:t>
            </w:r>
            <w:proofErr w:type="gramEnd"/>
          </w:p>
        </w:tc>
      </w:tr>
      <w:tr w:rsidR="00512F18" w14:paraId="4532EDE7" w14:textId="77777777">
        <w:trPr>
          <w:jc w:val="center"/>
        </w:trPr>
        <w:tc>
          <w:tcPr>
            <w:tcW w:w="1606" w:type="dxa"/>
            <w:tcBorders>
              <w:top w:val="single" w:sz="8" w:space="0" w:color="008000"/>
              <w:bottom w:val="single" w:sz="8" w:space="0" w:color="008000"/>
            </w:tcBorders>
          </w:tcPr>
          <w:p w14:paraId="1AB24333" w14:textId="77777777" w:rsidR="00512F18" w:rsidRDefault="002A51B4">
            <w:pPr>
              <w:pStyle w:val="affb"/>
              <w:ind w:firstLineChars="0" w:firstLine="0"/>
              <w:jc w:val="center"/>
              <w:rPr>
                <w:rFonts w:ascii="Times New Roman" w:hAnsi="Times New Roman"/>
              </w:rPr>
            </w:pPr>
            <w:proofErr w:type="gramStart"/>
            <w:r>
              <w:rPr>
                <w:rFonts w:ascii="Times New Roman" w:hAnsi="Times New Roman" w:hint="eastAsia"/>
              </w:rPr>
              <w:t>次态</w:t>
            </w:r>
            <w:proofErr w:type="gramEnd"/>
            <w:r>
              <w:rPr>
                <w:rFonts w:ascii="Times New Roman" w:hAnsi="Times New Roman" w:hint="eastAsia"/>
              </w:rPr>
              <w:t>N4~N0</w:t>
            </w:r>
          </w:p>
        </w:tc>
        <w:tc>
          <w:tcPr>
            <w:tcW w:w="809" w:type="dxa"/>
            <w:tcBorders>
              <w:top w:val="single" w:sz="8" w:space="0" w:color="008000"/>
              <w:bottom w:val="single" w:sz="8" w:space="0" w:color="008000"/>
            </w:tcBorders>
          </w:tcPr>
          <w:p w14:paraId="43C8CC4D" w14:textId="77777777" w:rsidR="00512F18" w:rsidRDefault="002A51B4">
            <w:pPr>
              <w:pStyle w:val="affb"/>
              <w:ind w:firstLineChars="0" w:firstLine="0"/>
              <w:jc w:val="center"/>
              <w:rPr>
                <w:rFonts w:ascii="Times New Roman" w:hAnsi="Times New Roman"/>
              </w:rPr>
            </w:pPr>
            <w:r>
              <w:rPr>
                <w:rFonts w:ascii="Times New Roman" w:hAnsi="Times New Roman" w:hint="eastAsia"/>
              </w:rPr>
              <w:t>输出</w:t>
            </w:r>
          </w:p>
        </w:tc>
        <w:tc>
          <w:tcPr>
            <w:tcW w:w="803" w:type="dxa"/>
            <w:tcBorders>
              <w:top w:val="single" w:sz="8" w:space="0" w:color="008000"/>
              <w:bottom w:val="single" w:sz="8" w:space="0" w:color="008000"/>
            </w:tcBorders>
          </w:tcPr>
          <w:p w14:paraId="09527879" w14:textId="77777777" w:rsidR="00512F18" w:rsidRDefault="002A51B4">
            <w:pPr>
              <w:pStyle w:val="affb"/>
              <w:ind w:firstLineChars="0" w:firstLine="0"/>
              <w:jc w:val="center"/>
              <w:rPr>
                <w:rFonts w:ascii="Times New Roman" w:hAnsi="Times New Roman"/>
              </w:rPr>
            </w:pPr>
            <w:r>
              <w:rPr>
                <w:rFonts w:ascii="Times New Roman" w:hAnsi="Times New Roman" w:hint="eastAsia"/>
              </w:rPr>
              <w:t>5</w:t>
            </w:r>
          </w:p>
        </w:tc>
        <w:tc>
          <w:tcPr>
            <w:tcW w:w="3827" w:type="dxa"/>
            <w:tcBorders>
              <w:top w:val="single" w:sz="8" w:space="0" w:color="008000"/>
              <w:bottom w:val="single" w:sz="8" w:space="0" w:color="008000"/>
            </w:tcBorders>
          </w:tcPr>
          <w:p w14:paraId="3BE46CE9" w14:textId="77777777" w:rsidR="00512F18" w:rsidRDefault="002A51B4">
            <w:pPr>
              <w:pStyle w:val="affb"/>
              <w:ind w:firstLineChars="0" w:firstLine="0"/>
              <w:jc w:val="center"/>
              <w:rPr>
                <w:rFonts w:ascii="Times New Roman" w:hAnsi="Times New Roman"/>
              </w:rPr>
            </w:pPr>
            <w:r>
              <w:rPr>
                <w:rFonts w:ascii="Times New Roman" w:hAnsi="Times New Roman" w:hint="eastAsia"/>
              </w:rPr>
              <w:t>FSM</w:t>
            </w:r>
            <w:proofErr w:type="gramStart"/>
            <w:r>
              <w:rPr>
                <w:rFonts w:ascii="Times New Roman" w:hAnsi="Times New Roman" w:hint="eastAsia"/>
              </w:rPr>
              <w:t>状态机次态</w:t>
            </w:r>
            <w:proofErr w:type="gramEnd"/>
          </w:p>
        </w:tc>
      </w:tr>
    </w:tbl>
    <w:p w14:paraId="4DDD86CA" w14:textId="77777777" w:rsidR="00512F18" w:rsidRDefault="002A51B4">
      <w:pPr>
        <w:pStyle w:val="a3"/>
        <w:ind w:firstLine="480"/>
      </w:pPr>
      <w:r>
        <w:rPr>
          <w:rFonts w:hint="eastAsia"/>
        </w:rPr>
        <w:t>要实现的状态图如图</w:t>
      </w:r>
      <w:r>
        <w:rPr>
          <w:rFonts w:hint="eastAsia"/>
        </w:rPr>
        <w:t>1</w:t>
      </w:r>
      <w:r>
        <w:rPr>
          <w:rFonts w:hint="eastAsia"/>
        </w:rPr>
        <w:t>-</w:t>
      </w:r>
      <w:r>
        <w:rPr>
          <w:rFonts w:hint="eastAsia"/>
        </w:rPr>
        <w:t>8</w:t>
      </w:r>
      <w:r>
        <w:rPr>
          <w:rFonts w:hint="eastAsia"/>
        </w:rPr>
        <w:t>所示。</w:t>
      </w:r>
    </w:p>
    <w:p w14:paraId="4688E559" w14:textId="77777777" w:rsidR="00512F18" w:rsidRDefault="002A51B4">
      <w:pPr>
        <w:pStyle w:val="a3"/>
        <w:ind w:firstLineChars="0" w:firstLine="0"/>
        <w:jc w:val="center"/>
      </w:pPr>
      <w:r>
        <w:rPr>
          <w:noProof/>
        </w:rPr>
        <w:drawing>
          <wp:inline distT="0" distB="0" distL="114300" distR="114300" wp14:anchorId="5B1502EC" wp14:editId="501DEB81">
            <wp:extent cx="3688080" cy="3101340"/>
            <wp:effectExtent l="0" t="0" r="0" b="762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29"/>
                    <a:stretch>
                      <a:fillRect/>
                    </a:stretch>
                  </pic:blipFill>
                  <pic:spPr>
                    <a:xfrm>
                      <a:off x="0" y="0"/>
                      <a:ext cx="3688080" cy="3101340"/>
                    </a:xfrm>
                    <a:prstGeom prst="rect">
                      <a:avLst/>
                    </a:prstGeom>
                    <a:noFill/>
                    <a:ln>
                      <a:noFill/>
                    </a:ln>
                  </pic:spPr>
                </pic:pic>
              </a:graphicData>
            </a:graphic>
          </wp:inline>
        </w:drawing>
      </w:r>
    </w:p>
    <w:p w14:paraId="0CD36BBD" w14:textId="77777777" w:rsidR="00512F18" w:rsidRDefault="002A51B4">
      <w:pPr>
        <w:pStyle w:val="a8"/>
        <w:keepNext/>
        <w:spacing w:before="91" w:after="91"/>
      </w:pPr>
      <w:r>
        <w:rPr>
          <w:rFonts w:hint="eastAsia"/>
        </w:rPr>
        <w:lastRenderedPageBreak/>
        <w:t>图</w:t>
      </w:r>
      <w:r>
        <w:rPr>
          <w:rFonts w:ascii="Times New Roman" w:hAnsi="Times New Roman" w:hint="eastAsia"/>
        </w:rPr>
        <w:t>1</w:t>
      </w:r>
      <w:r>
        <w:rPr>
          <w:rFonts w:hint="eastAsia"/>
        </w:rPr>
        <w:t>-</w:t>
      </w:r>
      <w:r>
        <w:rPr>
          <w:rFonts w:ascii="Times New Roman" w:hAnsi="Times New Roman" w:hint="eastAsia"/>
        </w:rPr>
        <w:t>8</w:t>
      </w:r>
      <w:r>
        <w:rPr>
          <w:rFonts w:hint="eastAsia"/>
        </w:rPr>
        <w:t xml:space="preserve"> </w:t>
      </w:r>
      <w:r>
        <w:rPr>
          <w:rFonts w:hint="eastAsia"/>
        </w:rPr>
        <w:t>支持中断的现代时序状态机</w:t>
      </w:r>
    </w:p>
    <w:p w14:paraId="25D8F46C" w14:textId="77777777" w:rsidR="00512F18" w:rsidRDefault="002A51B4">
      <w:pPr>
        <w:pStyle w:val="a3"/>
        <w:ind w:firstLine="480"/>
      </w:pPr>
      <w:r>
        <w:rPr>
          <w:rFonts w:hint="eastAsia"/>
        </w:rPr>
        <w:t>根据上图可直接填写相应的</w:t>
      </w:r>
      <w:r>
        <w:rPr>
          <w:rFonts w:hint="eastAsia"/>
        </w:rPr>
        <w:t>excel</w:t>
      </w:r>
      <w:r>
        <w:rPr>
          <w:rFonts w:hint="eastAsia"/>
        </w:rPr>
        <w:t>文件，自动生成组合逻辑，填写文件如图</w:t>
      </w:r>
      <w:r>
        <w:rPr>
          <w:rFonts w:hint="eastAsia"/>
        </w:rPr>
        <w:t>1</w:t>
      </w:r>
      <w:r>
        <w:rPr>
          <w:rFonts w:hint="eastAsia"/>
        </w:rPr>
        <w:t>-</w:t>
      </w:r>
      <w:r>
        <w:rPr>
          <w:rFonts w:hint="eastAsia"/>
        </w:rPr>
        <w:t>9</w:t>
      </w:r>
      <w:r>
        <w:rPr>
          <w:rFonts w:hint="eastAsia"/>
        </w:rPr>
        <w:t>所示。</w:t>
      </w:r>
    </w:p>
    <w:p w14:paraId="0F25A702" w14:textId="77777777" w:rsidR="00512F18" w:rsidRDefault="002A51B4">
      <w:pPr>
        <w:pStyle w:val="a3"/>
        <w:ind w:firstLineChars="0" w:firstLine="0"/>
        <w:jc w:val="center"/>
      </w:pPr>
      <w:r>
        <w:rPr>
          <w:noProof/>
        </w:rPr>
        <w:drawing>
          <wp:inline distT="0" distB="0" distL="114300" distR="114300" wp14:anchorId="26E0908D" wp14:editId="10163F27">
            <wp:extent cx="3970020" cy="5082540"/>
            <wp:effectExtent l="0" t="0" r="7620" b="762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30"/>
                    <a:stretch>
                      <a:fillRect/>
                    </a:stretch>
                  </pic:blipFill>
                  <pic:spPr>
                    <a:xfrm>
                      <a:off x="0" y="0"/>
                      <a:ext cx="3970020" cy="5082540"/>
                    </a:xfrm>
                    <a:prstGeom prst="rect">
                      <a:avLst/>
                    </a:prstGeom>
                    <a:noFill/>
                    <a:ln>
                      <a:noFill/>
                    </a:ln>
                  </pic:spPr>
                </pic:pic>
              </a:graphicData>
            </a:graphic>
          </wp:inline>
        </w:drawing>
      </w:r>
    </w:p>
    <w:p w14:paraId="3284AE0D" w14:textId="77777777" w:rsidR="00512F18" w:rsidRDefault="002A51B4">
      <w:pPr>
        <w:pStyle w:val="a8"/>
        <w:keepNext/>
        <w:spacing w:before="91" w:after="91"/>
      </w:pPr>
      <w:r>
        <w:rPr>
          <w:rFonts w:hint="eastAsia"/>
        </w:rPr>
        <w:t>图</w:t>
      </w:r>
      <w:r>
        <w:rPr>
          <w:rFonts w:ascii="Times New Roman" w:hAnsi="Times New Roman" w:hint="eastAsia"/>
        </w:rPr>
        <w:t>1</w:t>
      </w:r>
      <w:r>
        <w:rPr>
          <w:rFonts w:hint="eastAsia"/>
        </w:rPr>
        <w:t>-</w:t>
      </w:r>
      <w:r>
        <w:rPr>
          <w:rFonts w:ascii="Times New Roman" w:hAnsi="Times New Roman" w:hint="eastAsia"/>
        </w:rPr>
        <w:t>9</w:t>
      </w:r>
      <w:r>
        <w:rPr>
          <w:rFonts w:hint="eastAsia"/>
        </w:rPr>
        <w:t xml:space="preserve"> </w:t>
      </w:r>
      <w:r>
        <w:rPr>
          <w:rFonts w:hint="eastAsia"/>
        </w:rPr>
        <w:t>硬布线控制器状态机状态转换表</w:t>
      </w:r>
    </w:p>
    <w:p w14:paraId="2715F6A6" w14:textId="77777777" w:rsidR="00512F18" w:rsidRDefault="002A51B4">
      <w:pPr>
        <w:pStyle w:val="a3"/>
        <w:ind w:firstLine="480"/>
      </w:pPr>
      <w:r>
        <w:rPr>
          <w:rFonts w:hint="eastAsia"/>
        </w:rPr>
        <w:t>Logisim</w:t>
      </w:r>
      <w:r>
        <w:rPr>
          <w:rFonts w:hint="eastAsia"/>
        </w:rPr>
        <w:t>电路图过于复杂，此处不再给出。</w:t>
      </w:r>
    </w:p>
    <w:p w14:paraId="10A4148D" w14:textId="77777777" w:rsidR="00512F18" w:rsidRDefault="002A51B4">
      <w:pPr>
        <w:pStyle w:val="30"/>
        <w:spacing w:beforeLines="0" w:before="229" w:afterLines="0" w:after="229"/>
      </w:pPr>
      <w:r>
        <w:rPr>
          <w:rFonts w:hint="eastAsia"/>
        </w:rPr>
        <w:t>支持中断的现代时序硬布线控制器设计</w:t>
      </w:r>
    </w:p>
    <w:p w14:paraId="01B51B53" w14:textId="77777777" w:rsidR="00512F18" w:rsidRDefault="002A51B4">
      <w:pPr>
        <w:pStyle w:val="a3"/>
        <w:ind w:firstLine="480"/>
      </w:pPr>
      <w:r>
        <w:rPr>
          <w:rFonts w:hint="eastAsia"/>
        </w:rPr>
        <w:t>子电路引脚功能如表</w:t>
      </w:r>
      <w:r>
        <w:rPr>
          <w:rFonts w:hint="eastAsia"/>
        </w:rPr>
        <w:t>1</w:t>
      </w:r>
      <w:r>
        <w:rPr>
          <w:rFonts w:hint="eastAsia"/>
        </w:rPr>
        <w:t>-</w:t>
      </w:r>
      <w:r>
        <w:rPr>
          <w:rFonts w:hint="eastAsia"/>
        </w:rPr>
        <w:t>8</w:t>
      </w:r>
      <w:r>
        <w:rPr>
          <w:rFonts w:hint="eastAsia"/>
        </w:rPr>
        <w:t>所示。</w:t>
      </w:r>
    </w:p>
    <w:p w14:paraId="1BE5F82D" w14:textId="77777777" w:rsidR="00512F18" w:rsidRDefault="002A51B4">
      <w:pPr>
        <w:pStyle w:val="a8"/>
        <w:keepNext/>
        <w:spacing w:beforeLines="0" w:before="91" w:afterLines="0" w:after="91"/>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Pr>
          <w:rFonts w:ascii="Times New Roman" w:hAnsi="Times New Roman"/>
        </w:rPr>
        <w:t>1</w:t>
      </w:r>
      <w:r>
        <w:fldChar w:fldCharType="end"/>
      </w:r>
      <w:r>
        <w:rPr>
          <w:rFonts w:hint="eastAsia"/>
        </w:rPr>
        <w:t>-</w:t>
      </w:r>
      <w:r>
        <w:rPr>
          <w:rFonts w:ascii="Times New Roman" w:hAnsi="Times New Roman" w:hint="eastAsia"/>
        </w:rPr>
        <w:t>8</w:t>
      </w:r>
      <w:r>
        <w:t xml:space="preserve"> </w:t>
      </w:r>
      <w:r>
        <w:rPr>
          <w:rFonts w:hint="eastAsia"/>
        </w:rPr>
        <w:t>支持中断的现代时序硬布线控制器电路引脚和功能描述</w:t>
      </w:r>
    </w:p>
    <w:tbl>
      <w:tblPr>
        <w:tblW w:w="7045" w:type="dxa"/>
        <w:jc w:val="center"/>
        <w:tblBorders>
          <w:top w:val="single" w:sz="4" w:space="0" w:color="auto"/>
          <w:bottom w:val="single" w:sz="4" w:space="0" w:color="auto"/>
        </w:tblBorders>
        <w:tblLayout w:type="fixed"/>
        <w:tblLook w:val="04A0" w:firstRow="1" w:lastRow="0" w:firstColumn="1" w:lastColumn="0" w:noHBand="0" w:noVBand="1"/>
      </w:tblPr>
      <w:tblGrid>
        <w:gridCol w:w="1606"/>
        <w:gridCol w:w="809"/>
        <w:gridCol w:w="803"/>
        <w:gridCol w:w="3827"/>
      </w:tblGrid>
      <w:tr w:rsidR="00512F18" w14:paraId="3BED5562" w14:textId="77777777">
        <w:trPr>
          <w:jc w:val="center"/>
        </w:trPr>
        <w:tc>
          <w:tcPr>
            <w:tcW w:w="1606" w:type="dxa"/>
            <w:tcBorders>
              <w:top w:val="single" w:sz="12" w:space="0" w:color="008000"/>
              <w:bottom w:val="single" w:sz="8" w:space="0" w:color="008000"/>
            </w:tcBorders>
          </w:tcPr>
          <w:p w14:paraId="606E9297" w14:textId="77777777" w:rsidR="00512F18" w:rsidRDefault="002A51B4">
            <w:pPr>
              <w:pStyle w:val="affb"/>
              <w:ind w:firstLineChars="0" w:firstLine="0"/>
              <w:jc w:val="center"/>
            </w:pPr>
            <w:r>
              <w:rPr>
                <w:rFonts w:hint="eastAsia"/>
              </w:rPr>
              <w:t>引脚</w:t>
            </w:r>
          </w:p>
        </w:tc>
        <w:tc>
          <w:tcPr>
            <w:tcW w:w="809" w:type="dxa"/>
            <w:tcBorders>
              <w:top w:val="single" w:sz="12" w:space="0" w:color="008000"/>
              <w:bottom w:val="single" w:sz="8" w:space="0" w:color="008000"/>
            </w:tcBorders>
          </w:tcPr>
          <w:p w14:paraId="0CFA9D33" w14:textId="77777777" w:rsidR="00512F18" w:rsidRDefault="002A51B4">
            <w:pPr>
              <w:pStyle w:val="affb"/>
              <w:ind w:firstLineChars="0" w:firstLine="0"/>
              <w:jc w:val="center"/>
              <w:rPr>
                <w:rFonts w:ascii="Times New Roman" w:hAnsi="Times New Roman"/>
              </w:rPr>
            </w:pPr>
            <w:r>
              <w:rPr>
                <w:rFonts w:ascii="Times New Roman" w:hAnsi="Times New Roman" w:hint="eastAsia"/>
              </w:rPr>
              <w:t>类型</w:t>
            </w:r>
          </w:p>
        </w:tc>
        <w:tc>
          <w:tcPr>
            <w:tcW w:w="803" w:type="dxa"/>
            <w:tcBorders>
              <w:top w:val="single" w:sz="12" w:space="0" w:color="008000"/>
              <w:bottom w:val="single" w:sz="8" w:space="0" w:color="008000"/>
            </w:tcBorders>
          </w:tcPr>
          <w:p w14:paraId="056D680D" w14:textId="77777777" w:rsidR="00512F18" w:rsidRDefault="002A51B4">
            <w:pPr>
              <w:pStyle w:val="affb"/>
              <w:ind w:firstLineChars="0" w:firstLine="0"/>
              <w:jc w:val="center"/>
              <w:rPr>
                <w:rFonts w:ascii="Times New Roman" w:hAnsi="Times New Roman"/>
              </w:rPr>
            </w:pPr>
            <w:proofErr w:type="gramStart"/>
            <w:r>
              <w:rPr>
                <w:rFonts w:ascii="Times New Roman" w:hAnsi="Times New Roman" w:hint="eastAsia"/>
              </w:rPr>
              <w:t>位宽</w:t>
            </w:r>
            <w:proofErr w:type="gramEnd"/>
          </w:p>
        </w:tc>
        <w:tc>
          <w:tcPr>
            <w:tcW w:w="3827" w:type="dxa"/>
            <w:tcBorders>
              <w:top w:val="single" w:sz="12" w:space="0" w:color="008000"/>
              <w:bottom w:val="single" w:sz="8" w:space="0" w:color="008000"/>
            </w:tcBorders>
          </w:tcPr>
          <w:p w14:paraId="513D68E1" w14:textId="77777777" w:rsidR="00512F18" w:rsidRDefault="002A51B4">
            <w:pPr>
              <w:pStyle w:val="affb"/>
              <w:ind w:firstLineChars="0" w:firstLine="0"/>
              <w:jc w:val="center"/>
              <w:rPr>
                <w:rFonts w:ascii="Times New Roman" w:hAnsi="Times New Roman"/>
              </w:rPr>
            </w:pPr>
            <w:r>
              <w:rPr>
                <w:rFonts w:ascii="Times New Roman" w:hAnsi="Times New Roman" w:hint="eastAsia"/>
              </w:rPr>
              <w:t>功能描述</w:t>
            </w:r>
          </w:p>
        </w:tc>
      </w:tr>
      <w:tr w:rsidR="00512F18" w14:paraId="4619F056" w14:textId="77777777">
        <w:trPr>
          <w:jc w:val="center"/>
        </w:trPr>
        <w:tc>
          <w:tcPr>
            <w:tcW w:w="1606" w:type="dxa"/>
            <w:tcBorders>
              <w:top w:val="single" w:sz="8" w:space="0" w:color="008000"/>
              <w:bottom w:val="single" w:sz="8" w:space="0" w:color="008000"/>
            </w:tcBorders>
          </w:tcPr>
          <w:p w14:paraId="1AF15BAF" w14:textId="77777777" w:rsidR="00512F18" w:rsidRDefault="002A51B4">
            <w:pPr>
              <w:pStyle w:val="affb"/>
              <w:ind w:firstLineChars="0" w:firstLine="0"/>
              <w:jc w:val="center"/>
              <w:rPr>
                <w:rFonts w:ascii="Times New Roman" w:hAnsi="Times New Roman"/>
              </w:rPr>
            </w:pPr>
            <w:r>
              <w:rPr>
                <w:rFonts w:ascii="Times New Roman" w:hAnsi="Times New Roman" w:hint="eastAsia"/>
              </w:rPr>
              <w:t>IR</w:t>
            </w:r>
          </w:p>
        </w:tc>
        <w:tc>
          <w:tcPr>
            <w:tcW w:w="809" w:type="dxa"/>
            <w:tcBorders>
              <w:top w:val="single" w:sz="8" w:space="0" w:color="008000"/>
              <w:bottom w:val="single" w:sz="8" w:space="0" w:color="008000"/>
            </w:tcBorders>
          </w:tcPr>
          <w:p w14:paraId="3856FC33" w14:textId="77777777" w:rsidR="00512F18" w:rsidRDefault="002A51B4">
            <w:pPr>
              <w:pStyle w:val="affb"/>
              <w:ind w:firstLineChars="0" w:firstLine="0"/>
              <w:jc w:val="center"/>
              <w:rPr>
                <w:rFonts w:ascii="Times New Roman" w:hAnsi="Times New Roman"/>
              </w:rPr>
            </w:pPr>
            <w:r>
              <w:rPr>
                <w:rFonts w:ascii="Times New Roman" w:hAnsi="Times New Roman" w:hint="eastAsia"/>
              </w:rPr>
              <w:t>输入</w:t>
            </w:r>
          </w:p>
        </w:tc>
        <w:tc>
          <w:tcPr>
            <w:tcW w:w="803" w:type="dxa"/>
            <w:tcBorders>
              <w:top w:val="single" w:sz="8" w:space="0" w:color="008000"/>
              <w:bottom w:val="single" w:sz="8" w:space="0" w:color="008000"/>
            </w:tcBorders>
          </w:tcPr>
          <w:p w14:paraId="7C161022" w14:textId="77777777" w:rsidR="00512F18" w:rsidRDefault="002A51B4">
            <w:pPr>
              <w:pStyle w:val="affb"/>
              <w:ind w:firstLineChars="0" w:firstLine="0"/>
              <w:jc w:val="center"/>
              <w:rPr>
                <w:rFonts w:ascii="Times New Roman" w:hAnsi="Times New Roman"/>
              </w:rPr>
            </w:pPr>
            <w:r>
              <w:rPr>
                <w:rFonts w:ascii="Times New Roman" w:hAnsi="Times New Roman" w:hint="eastAsia"/>
              </w:rPr>
              <w:t>32</w:t>
            </w:r>
          </w:p>
        </w:tc>
        <w:tc>
          <w:tcPr>
            <w:tcW w:w="3827" w:type="dxa"/>
            <w:tcBorders>
              <w:top w:val="single" w:sz="8" w:space="0" w:color="008000"/>
              <w:bottom w:val="single" w:sz="8" w:space="0" w:color="008000"/>
            </w:tcBorders>
          </w:tcPr>
          <w:p w14:paraId="7575DFDC" w14:textId="77777777" w:rsidR="00512F18" w:rsidRDefault="002A51B4">
            <w:pPr>
              <w:pStyle w:val="affb"/>
              <w:ind w:firstLineChars="0" w:firstLine="0"/>
              <w:jc w:val="center"/>
              <w:rPr>
                <w:rFonts w:ascii="Times New Roman" w:hAnsi="Times New Roman"/>
              </w:rPr>
            </w:pPr>
            <w:r>
              <w:rPr>
                <w:rFonts w:ascii="Times New Roman" w:hAnsi="Times New Roman" w:hint="eastAsia"/>
              </w:rPr>
              <w:t>MIPS</w:t>
            </w:r>
            <w:r>
              <w:rPr>
                <w:rFonts w:ascii="Times New Roman" w:hAnsi="Times New Roman" w:hint="eastAsia"/>
              </w:rPr>
              <w:t>指令字</w:t>
            </w:r>
          </w:p>
        </w:tc>
      </w:tr>
      <w:tr w:rsidR="00512F18" w14:paraId="513CFA40" w14:textId="77777777">
        <w:trPr>
          <w:jc w:val="center"/>
        </w:trPr>
        <w:tc>
          <w:tcPr>
            <w:tcW w:w="1606" w:type="dxa"/>
            <w:tcBorders>
              <w:top w:val="single" w:sz="8" w:space="0" w:color="008000"/>
              <w:bottom w:val="single" w:sz="8" w:space="0" w:color="008000"/>
            </w:tcBorders>
          </w:tcPr>
          <w:p w14:paraId="6C25DEFE" w14:textId="77777777" w:rsidR="00512F18" w:rsidRDefault="002A51B4">
            <w:pPr>
              <w:pStyle w:val="affb"/>
              <w:ind w:firstLineChars="0" w:firstLine="0"/>
              <w:jc w:val="center"/>
              <w:rPr>
                <w:rFonts w:ascii="Times New Roman" w:hAnsi="Times New Roman"/>
              </w:rPr>
            </w:pPr>
            <w:r>
              <w:rPr>
                <w:rFonts w:ascii="Times New Roman" w:hAnsi="Times New Roman" w:hint="eastAsia"/>
              </w:rPr>
              <w:lastRenderedPageBreak/>
              <w:t>CLK</w:t>
            </w:r>
          </w:p>
        </w:tc>
        <w:tc>
          <w:tcPr>
            <w:tcW w:w="809" w:type="dxa"/>
            <w:tcBorders>
              <w:top w:val="single" w:sz="8" w:space="0" w:color="008000"/>
              <w:bottom w:val="single" w:sz="8" w:space="0" w:color="008000"/>
            </w:tcBorders>
          </w:tcPr>
          <w:p w14:paraId="03E8A89E" w14:textId="77777777" w:rsidR="00512F18" w:rsidRDefault="002A51B4">
            <w:pPr>
              <w:pStyle w:val="affb"/>
              <w:ind w:firstLineChars="0" w:firstLine="0"/>
              <w:jc w:val="center"/>
              <w:rPr>
                <w:rFonts w:ascii="Times New Roman" w:hAnsi="Times New Roman"/>
              </w:rPr>
            </w:pPr>
            <w:r>
              <w:rPr>
                <w:rFonts w:ascii="Times New Roman" w:hAnsi="Times New Roman" w:hint="eastAsia"/>
              </w:rPr>
              <w:t>输入</w:t>
            </w:r>
          </w:p>
        </w:tc>
        <w:tc>
          <w:tcPr>
            <w:tcW w:w="803" w:type="dxa"/>
            <w:tcBorders>
              <w:top w:val="single" w:sz="8" w:space="0" w:color="008000"/>
              <w:bottom w:val="single" w:sz="8" w:space="0" w:color="008000"/>
            </w:tcBorders>
          </w:tcPr>
          <w:p w14:paraId="0F997012"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827" w:type="dxa"/>
            <w:tcBorders>
              <w:top w:val="single" w:sz="8" w:space="0" w:color="008000"/>
              <w:bottom w:val="single" w:sz="8" w:space="0" w:color="008000"/>
            </w:tcBorders>
          </w:tcPr>
          <w:p w14:paraId="0C6D1EA3" w14:textId="77777777" w:rsidR="00512F18" w:rsidRDefault="002A51B4">
            <w:pPr>
              <w:pStyle w:val="affb"/>
              <w:ind w:firstLineChars="0" w:firstLine="0"/>
              <w:jc w:val="center"/>
              <w:rPr>
                <w:rFonts w:ascii="Times New Roman" w:hAnsi="Times New Roman"/>
              </w:rPr>
            </w:pPr>
            <w:r>
              <w:rPr>
                <w:rFonts w:ascii="Times New Roman" w:hAnsi="Times New Roman" w:hint="eastAsia"/>
              </w:rPr>
              <w:t>时钟输入</w:t>
            </w:r>
          </w:p>
        </w:tc>
      </w:tr>
      <w:tr w:rsidR="00512F18" w14:paraId="6EC3C065" w14:textId="77777777">
        <w:trPr>
          <w:jc w:val="center"/>
        </w:trPr>
        <w:tc>
          <w:tcPr>
            <w:tcW w:w="1606" w:type="dxa"/>
            <w:tcBorders>
              <w:top w:val="single" w:sz="8" w:space="0" w:color="008000"/>
              <w:bottom w:val="single" w:sz="8" w:space="0" w:color="008000"/>
            </w:tcBorders>
          </w:tcPr>
          <w:p w14:paraId="2B595B71" w14:textId="77777777" w:rsidR="00512F18" w:rsidRDefault="002A51B4">
            <w:pPr>
              <w:pStyle w:val="affb"/>
              <w:ind w:firstLineChars="0" w:firstLine="0"/>
              <w:jc w:val="center"/>
              <w:rPr>
                <w:rFonts w:ascii="Times New Roman" w:hAnsi="Times New Roman"/>
              </w:rPr>
            </w:pPr>
            <w:r>
              <w:rPr>
                <w:rFonts w:ascii="Times New Roman" w:hAnsi="Times New Roman" w:hint="eastAsia"/>
              </w:rPr>
              <w:t>equal</w:t>
            </w:r>
          </w:p>
        </w:tc>
        <w:tc>
          <w:tcPr>
            <w:tcW w:w="809" w:type="dxa"/>
            <w:tcBorders>
              <w:top w:val="single" w:sz="8" w:space="0" w:color="008000"/>
              <w:bottom w:val="single" w:sz="8" w:space="0" w:color="008000"/>
            </w:tcBorders>
          </w:tcPr>
          <w:p w14:paraId="1E15D100" w14:textId="77777777" w:rsidR="00512F18" w:rsidRDefault="002A51B4">
            <w:pPr>
              <w:pStyle w:val="affb"/>
              <w:ind w:firstLineChars="0" w:firstLine="0"/>
              <w:jc w:val="center"/>
              <w:rPr>
                <w:rFonts w:ascii="Times New Roman" w:hAnsi="Times New Roman"/>
              </w:rPr>
            </w:pPr>
            <w:r>
              <w:rPr>
                <w:rFonts w:ascii="Times New Roman" w:hAnsi="Times New Roman" w:hint="eastAsia"/>
              </w:rPr>
              <w:t>输入</w:t>
            </w:r>
          </w:p>
        </w:tc>
        <w:tc>
          <w:tcPr>
            <w:tcW w:w="803" w:type="dxa"/>
            <w:tcBorders>
              <w:top w:val="single" w:sz="8" w:space="0" w:color="008000"/>
              <w:bottom w:val="single" w:sz="8" w:space="0" w:color="008000"/>
            </w:tcBorders>
          </w:tcPr>
          <w:p w14:paraId="45FFA366" w14:textId="77777777" w:rsidR="00512F18" w:rsidRDefault="002A51B4">
            <w:pPr>
              <w:pStyle w:val="affb"/>
              <w:ind w:firstLineChars="0" w:firstLine="0"/>
              <w:jc w:val="center"/>
              <w:rPr>
                <w:rFonts w:ascii="Times New Roman" w:hAnsi="Times New Roman"/>
              </w:rPr>
            </w:pPr>
            <w:r>
              <w:rPr>
                <w:rFonts w:ascii="Times New Roman" w:hAnsi="Times New Roman" w:hint="eastAsia"/>
              </w:rPr>
              <w:t>1</w:t>
            </w:r>
          </w:p>
        </w:tc>
        <w:tc>
          <w:tcPr>
            <w:tcW w:w="3827" w:type="dxa"/>
            <w:tcBorders>
              <w:top w:val="single" w:sz="8" w:space="0" w:color="008000"/>
              <w:bottom w:val="single" w:sz="8" w:space="0" w:color="008000"/>
            </w:tcBorders>
          </w:tcPr>
          <w:p w14:paraId="7B2C54F2" w14:textId="77777777" w:rsidR="00512F18" w:rsidRDefault="002A51B4">
            <w:pPr>
              <w:pStyle w:val="affb"/>
              <w:ind w:firstLineChars="0" w:firstLine="0"/>
              <w:jc w:val="center"/>
              <w:rPr>
                <w:rFonts w:ascii="Times New Roman" w:hAnsi="Times New Roman"/>
              </w:rPr>
            </w:pPr>
            <w:r>
              <w:rPr>
                <w:rFonts w:ascii="Times New Roman" w:hAnsi="Times New Roman" w:hint="eastAsia"/>
              </w:rPr>
              <w:t>条件状态信号，相等标志</w:t>
            </w:r>
          </w:p>
        </w:tc>
      </w:tr>
      <w:tr w:rsidR="00512F18" w14:paraId="341DA5B2" w14:textId="77777777">
        <w:trPr>
          <w:jc w:val="center"/>
        </w:trPr>
        <w:tc>
          <w:tcPr>
            <w:tcW w:w="1606" w:type="dxa"/>
            <w:tcBorders>
              <w:top w:val="single" w:sz="8" w:space="0" w:color="008000"/>
              <w:bottom w:val="single" w:sz="8" w:space="0" w:color="008000"/>
            </w:tcBorders>
          </w:tcPr>
          <w:p w14:paraId="66B8E5E4" w14:textId="77777777" w:rsidR="00512F18" w:rsidRDefault="002A51B4">
            <w:pPr>
              <w:pStyle w:val="affb"/>
              <w:ind w:firstLineChars="0" w:firstLine="0"/>
              <w:jc w:val="center"/>
              <w:rPr>
                <w:rFonts w:ascii="Times New Roman" w:hAnsi="Times New Roman"/>
              </w:rPr>
            </w:pPr>
            <w:r>
              <w:rPr>
                <w:rFonts w:ascii="Times New Roman" w:hAnsi="Times New Roman" w:hint="eastAsia"/>
              </w:rPr>
              <w:t>控制总线</w:t>
            </w:r>
          </w:p>
        </w:tc>
        <w:tc>
          <w:tcPr>
            <w:tcW w:w="809" w:type="dxa"/>
            <w:tcBorders>
              <w:top w:val="single" w:sz="8" w:space="0" w:color="008000"/>
              <w:bottom w:val="single" w:sz="8" w:space="0" w:color="008000"/>
            </w:tcBorders>
          </w:tcPr>
          <w:p w14:paraId="5E5837C3" w14:textId="77777777" w:rsidR="00512F18" w:rsidRDefault="002A51B4">
            <w:pPr>
              <w:pStyle w:val="affb"/>
              <w:ind w:firstLineChars="0" w:firstLine="0"/>
              <w:jc w:val="center"/>
              <w:rPr>
                <w:rFonts w:ascii="Times New Roman" w:hAnsi="Times New Roman"/>
              </w:rPr>
            </w:pPr>
            <w:r>
              <w:rPr>
                <w:rFonts w:ascii="Times New Roman" w:hAnsi="Times New Roman" w:hint="eastAsia"/>
              </w:rPr>
              <w:t>输出</w:t>
            </w:r>
          </w:p>
        </w:tc>
        <w:tc>
          <w:tcPr>
            <w:tcW w:w="803" w:type="dxa"/>
            <w:tcBorders>
              <w:top w:val="single" w:sz="8" w:space="0" w:color="008000"/>
              <w:bottom w:val="single" w:sz="8" w:space="0" w:color="008000"/>
            </w:tcBorders>
          </w:tcPr>
          <w:p w14:paraId="79602F2B" w14:textId="77777777" w:rsidR="00512F18" w:rsidRDefault="002A51B4">
            <w:pPr>
              <w:pStyle w:val="affb"/>
              <w:ind w:firstLineChars="0" w:firstLine="0"/>
              <w:jc w:val="center"/>
              <w:rPr>
                <w:rFonts w:ascii="Times New Roman" w:hAnsi="Times New Roman"/>
              </w:rPr>
            </w:pPr>
            <w:r>
              <w:rPr>
                <w:rFonts w:ascii="Times New Roman" w:hAnsi="Times New Roman" w:hint="eastAsia"/>
              </w:rPr>
              <w:t>22</w:t>
            </w:r>
          </w:p>
        </w:tc>
        <w:tc>
          <w:tcPr>
            <w:tcW w:w="3827" w:type="dxa"/>
            <w:tcBorders>
              <w:top w:val="single" w:sz="8" w:space="0" w:color="008000"/>
              <w:bottom w:val="single" w:sz="8" w:space="0" w:color="008000"/>
            </w:tcBorders>
          </w:tcPr>
          <w:p w14:paraId="79FE8412" w14:textId="77777777" w:rsidR="00512F18" w:rsidRDefault="002A51B4">
            <w:pPr>
              <w:pStyle w:val="affb"/>
              <w:ind w:firstLineChars="0" w:firstLine="0"/>
              <w:jc w:val="center"/>
              <w:rPr>
                <w:rFonts w:ascii="Times New Roman" w:hAnsi="Times New Roman"/>
              </w:rPr>
            </w:pPr>
            <w:r>
              <w:rPr>
                <w:rFonts w:ascii="Times New Roman" w:hAnsi="Times New Roman" w:hint="eastAsia"/>
              </w:rPr>
              <w:t>所有控制信号汇总而成的控制总线</w:t>
            </w:r>
          </w:p>
        </w:tc>
      </w:tr>
      <w:tr w:rsidR="00512F18" w14:paraId="07700996" w14:textId="77777777">
        <w:trPr>
          <w:jc w:val="center"/>
        </w:trPr>
        <w:tc>
          <w:tcPr>
            <w:tcW w:w="1606" w:type="dxa"/>
            <w:tcBorders>
              <w:top w:val="single" w:sz="8" w:space="0" w:color="008000"/>
              <w:bottom w:val="single" w:sz="8" w:space="0" w:color="008000"/>
            </w:tcBorders>
          </w:tcPr>
          <w:p w14:paraId="706A5A94" w14:textId="77777777" w:rsidR="00512F18" w:rsidRDefault="002A51B4">
            <w:pPr>
              <w:pStyle w:val="affb"/>
              <w:ind w:firstLineChars="0" w:firstLine="0"/>
              <w:jc w:val="center"/>
              <w:rPr>
                <w:rFonts w:ascii="Times New Roman" w:hAnsi="Times New Roman"/>
              </w:rPr>
            </w:pPr>
            <w:r>
              <w:rPr>
                <w:rFonts w:ascii="Times New Roman" w:hAnsi="Times New Roman" w:hint="eastAsia"/>
              </w:rPr>
              <w:t>当前状态值</w:t>
            </w:r>
          </w:p>
        </w:tc>
        <w:tc>
          <w:tcPr>
            <w:tcW w:w="809" w:type="dxa"/>
            <w:tcBorders>
              <w:top w:val="single" w:sz="8" w:space="0" w:color="008000"/>
              <w:bottom w:val="single" w:sz="8" w:space="0" w:color="008000"/>
            </w:tcBorders>
          </w:tcPr>
          <w:p w14:paraId="3B21D375" w14:textId="77777777" w:rsidR="00512F18" w:rsidRDefault="002A51B4">
            <w:pPr>
              <w:pStyle w:val="affb"/>
              <w:ind w:firstLineChars="0" w:firstLine="0"/>
              <w:jc w:val="center"/>
              <w:rPr>
                <w:rFonts w:ascii="Times New Roman" w:hAnsi="Times New Roman"/>
              </w:rPr>
            </w:pPr>
            <w:r>
              <w:rPr>
                <w:rFonts w:ascii="Times New Roman" w:hAnsi="Times New Roman" w:hint="eastAsia"/>
              </w:rPr>
              <w:t>输出</w:t>
            </w:r>
          </w:p>
        </w:tc>
        <w:tc>
          <w:tcPr>
            <w:tcW w:w="803" w:type="dxa"/>
            <w:tcBorders>
              <w:top w:val="single" w:sz="8" w:space="0" w:color="008000"/>
              <w:bottom w:val="single" w:sz="8" w:space="0" w:color="008000"/>
            </w:tcBorders>
          </w:tcPr>
          <w:p w14:paraId="1BB9F45E" w14:textId="77777777" w:rsidR="00512F18" w:rsidRDefault="002A51B4">
            <w:pPr>
              <w:pStyle w:val="affb"/>
              <w:ind w:firstLineChars="0" w:firstLine="0"/>
              <w:jc w:val="center"/>
              <w:rPr>
                <w:rFonts w:ascii="Times New Roman" w:hAnsi="Times New Roman"/>
              </w:rPr>
            </w:pPr>
            <w:r>
              <w:rPr>
                <w:rFonts w:ascii="Times New Roman" w:hAnsi="Times New Roman" w:hint="eastAsia"/>
              </w:rPr>
              <w:t>5</w:t>
            </w:r>
          </w:p>
        </w:tc>
        <w:tc>
          <w:tcPr>
            <w:tcW w:w="3827" w:type="dxa"/>
            <w:tcBorders>
              <w:top w:val="single" w:sz="8" w:space="0" w:color="008000"/>
              <w:bottom w:val="single" w:sz="8" w:space="0" w:color="008000"/>
            </w:tcBorders>
          </w:tcPr>
          <w:p w14:paraId="47E06ADA" w14:textId="77777777" w:rsidR="00512F18" w:rsidRDefault="002A51B4">
            <w:pPr>
              <w:pStyle w:val="affb"/>
              <w:ind w:firstLineChars="0" w:firstLine="0"/>
              <w:jc w:val="center"/>
              <w:rPr>
                <w:rFonts w:ascii="Times New Roman" w:hAnsi="Times New Roman"/>
              </w:rPr>
            </w:pPr>
            <w:r>
              <w:rPr>
                <w:rFonts w:ascii="Times New Roman" w:hAnsi="Times New Roman" w:hint="eastAsia"/>
              </w:rPr>
              <w:t>状态字的值</w:t>
            </w:r>
          </w:p>
        </w:tc>
      </w:tr>
    </w:tbl>
    <w:p w14:paraId="702C718B" w14:textId="77777777" w:rsidR="00512F18" w:rsidRDefault="002A51B4">
      <w:pPr>
        <w:pStyle w:val="a3"/>
        <w:ind w:firstLine="480"/>
      </w:pPr>
      <w:r>
        <w:rPr>
          <w:rFonts w:hint="eastAsia"/>
        </w:rPr>
        <w:t>在实现指令译码、现代时序状态机模块后，最终实现硬布线控制器的集成，在下图中完成硬布线控制器框架连接，注意硬布线控制器组合逻辑不需要实现直接采用微程序控制器的控制存储器代替即可，完成测试后用硬布线控制器替换</w:t>
      </w:r>
      <w:proofErr w:type="spellStart"/>
      <w:r>
        <w:rPr>
          <w:rFonts w:hint="eastAsia"/>
        </w:rPr>
        <w:t>cpu</w:t>
      </w:r>
      <w:proofErr w:type="spellEnd"/>
      <w:r>
        <w:rPr>
          <w:rFonts w:hint="eastAsia"/>
        </w:rPr>
        <w:t>中的微程序控制器进行程序测试。最终的电路图如图</w:t>
      </w:r>
      <w:r>
        <w:rPr>
          <w:rFonts w:hint="eastAsia"/>
        </w:rPr>
        <w:t>1</w:t>
      </w:r>
      <w:r>
        <w:rPr>
          <w:rFonts w:hint="eastAsia"/>
        </w:rPr>
        <w:t>-</w:t>
      </w:r>
      <w:r>
        <w:rPr>
          <w:rFonts w:hint="eastAsia"/>
        </w:rPr>
        <w:t>10</w:t>
      </w:r>
      <w:r>
        <w:rPr>
          <w:rFonts w:hint="eastAsia"/>
        </w:rPr>
        <w:t>所示。</w:t>
      </w:r>
    </w:p>
    <w:p w14:paraId="740CC838" w14:textId="77777777" w:rsidR="00512F18" w:rsidRDefault="002A51B4">
      <w:pPr>
        <w:pStyle w:val="a3"/>
        <w:ind w:firstLineChars="0" w:firstLine="0"/>
        <w:jc w:val="center"/>
      </w:pPr>
      <w:r>
        <w:rPr>
          <w:noProof/>
        </w:rPr>
        <w:drawing>
          <wp:inline distT="0" distB="0" distL="114300" distR="114300" wp14:anchorId="40816B0C" wp14:editId="3FF487D2">
            <wp:extent cx="5386705" cy="1399540"/>
            <wp:effectExtent l="0" t="0" r="8255" b="254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31"/>
                    <a:stretch>
                      <a:fillRect/>
                    </a:stretch>
                  </pic:blipFill>
                  <pic:spPr>
                    <a:xfrm>
                      <a:off x="0" y="0"/>
                      <a:ext cx="5386705" cy="1399540"/>
                    </a:xfrm>
                    <a:prstGeom prst="rect">
                      <a:avLst/>
                    </a:prstGeom>
                    <a:noFill/>
                    <a:ln>
                      <a:noFill/>
                    </a:ln>
                  </pic:spPr>
                </pic:pic>
              </a:graphicData>
            </a:graphic>
          </wp:inline>
        </w:drawing>
      </w:r>
    </w:p>
    <w:p w14:paraId="296A0DBF" w14:textId="77777777" w:rsidR="00512F18" w:rsidRDefault="002A51B4">
      <w:pPr>
        <w:pStyle w:val="a8"/>
        <w:keepNext/>
        <w:spacing w:before="91" w:after="91"/>
      </w:pPr>
      <w:r>
        <w:rPr>
          <w:rFonts w:hint="eastAsia"/>
        </w:rPr>
        <w:t>图</w:t>
      </w:r>
      <w:r>
        <w:rPr>
          <w:rFonts w:ascii="Times New Roman" w:hAnsi="Times New Roman" w:hint="eastAsia"/>
        </w:rPr>
        <w:t>1</w:t>
      </w:r>
      <w:r>
        <w:rPr>
          <w:rFonts w:hint="eastAsia"/>
        </w:rPr>
        <w:t>-</w:t>
      </w:r>
      <w:r>
        <w:rPr>
          <w:rFonts w:ascii="Times New Roman" w:hAnsi="Times New Roman" w:hint="eastAsia"/>
        </w:rPr>
        <w:t>10</w:t>
      </w:r>
      <w:r>
        <w:rPr>
          <w:rFonts w:hint="eastAsia"/>
        </w:rPr>
        <w:t xml:space="preserve"> </w:t>
      </w:r>
      <w:r>
        <w:rPr>
          <w:rFonts w:hint="eastAsia"/>
        </w:rPr>
        <w:t>硬布线控制器电路图</w:t>
      </w:r>
    </w:p>
    <w:p w14:paraId="649E2689" w14:textId="77777777" w:rsidR="00512F18" w:rsidRDefault="002A51B4">
      <w:pPr>
        <w:pStyle w:val="2"/>
      </w:pPr>
      <w:bookmarkStart w:id="18" w:name="_Toc106345605"/>
      <w:r>
        <w:rPr>
          <w:rFonts w:hint="eastAsia"/>
        </w:rPr>
        <w:t>实验步骤</w:t>
      </w:r>
      <w:bookmarkEnd w:id="18"/>
    </w:p>
    <w:p w14:paraId="223940EB" w14:textId="77777777" w:rsidR="00512F18" w:rsidRDefault="002A51B4">
      <w:pPr>
        <w:pStyle w:val="a3"/>
        <w:numPr>
          <w:ilvl w:val="0"/>
          <w:numId w:val="8"/>
        </w:numPr>
        <w:ind w:firstLineChars="0"/>
        <w:rPr>
          <w:rFonts w:ascii="宋体" w:hAnsi="宋体" w:cs="宋体"/>
        </w:rPr>
      </w:pPr>
      <w:r>
        <w:rPr>
          <w:rFonts w:ascii="宋体" w:hAnsi="宋体" w:cs="宋体" w:hint="eastAsia"/>
        </w:rPr>
        <w:t>仔细</w:t>
      </w:r>
      <w:proofErr w:type="gramStart"/>
      <w:r>
        <w:rPr>
          <w:rFonts w:ascii="宋体" w:hAnsi="宋体" w:cs="宋体" w:hint="eastAsia"/>
        </w:rPr>
        <w:t>阅读头歌平台</w:t>
      </w:r>
      <w:proofErr w:type="gramEnd"/>
      <w:r>
        <w:rPr>
          <w:rFonts w:ascii="宋体" w:hAnsi="宋体" w:cs="宋体" w:hint="eastAsia"/>
        </w:rPr>
        <w:t>各关卡中的实验提示，并了解各部分子电路的功能。</w:t>
      </w:r>
    </w:p>
    <w:p w14:paraId="097C4779" w14:textId="77777777" w:rsidR="00512F18" w:rsidRDefault="002A51B4">
      <w:pPr>
        <w:pStyle w:val="a3"/>
        <w:numPr>
          <w:ilvl w:val="0"/>
          <w:numId w:val="8"/>
        </w:numPr>
        <w:ind w:firstLineChars="0"/>
        <w:rPr>
          <w:rFonts w:ascii="宋体" w:hAnsi="宋体" w:cs="宋体"/>
        </w:rPr>
      </w:pPr>
      <w:r>
        <w:rPr>
          <w:rFonts w:ascii="宋体" w:hAnsi="宋体" w:cs="宋体" w:hint="eastAsia"/>
        </w:rPr>
        <w:t>根据提示及上课所学知识完成子电路的设计，对于部分关卡需要填写实验包里面提供的</w:t>
      </w:r>
      <w:r>
        <w:rPr>
          <w:rFonts w:cs="宋体" w:hint="eastAsia"/>
        </w:rPr>
        <w:t>excel</w:t>
      </w:r>
      <w:r>
        <w:rPr>
          <w:rFonts w:ascii="宋体" w:hAnsi="宋体" w:cs="宋体" w:hint="eastAsia"/>
        </w:rPr>
        <w:t>文件来生成表达式，以便一键生成组合逻辑电路。</w:t>
      </w:r>
    </w:p>
    <w:p w14:paraId="7FCEA719" w14:textId="77777777" w:rsidR="00512F18" w:rsidRDefault="002A51B4">
      <w:pPr>
        <w:pStyle w:val="a3"/>
        <w:numPr>
          <w:ilvl w:val="0"/>
          <w:numId w:val="8"/>
        </w:numPr>
        <w:ind w:firstLineChars="0"/>
        <w:rPr>
          <w:rFonts w:ascii="宋体" w:hAnsi="宋体" w:cs="宋体"/>
        </w:rPr>
      </w:pPr>
      <w:r>
        <w:rPr>
          <w:rFonts w:ascii="宋体" w:hAnsi="宋体" w:cs="宋体" w:hint="eastAsia"/>
        </w:rPr>
        <w:t>提交代码文件到头歌平台，进行评测。</w:t>
      </w:r>
    </w:p>
    <w:p w14:paraId="35ED687D" w14:textId="77777777" w:rsidR="00512F18" w:rsidRDefault="002A51B4">
      <w:pPr>
        <w:pStyle w:val="2"/>
      </w:pPr>
      <w:bookmarkStart w:id="19" w:name="_Toc106345606"/>
      <w:r>
        <w:rPr>
          <w:rFonts w:hint="eastAsia"/>
        </w:rPr>
        <w:t>故障与调试</w:t>
      </w:r>
      <w:bookmarkEnd w:id="19"/>
    </w:p>
    <w:p w14:paraId="6FCE475E" w14:textId="77777777" w:rsidR="00512F18" w:rsidRDefault="002A51B4">
      <w:pPr>
        <w:pStyle w:val="30"/>
        <w:keepNext w:val="0"/>
        <w:keepLines w:val="0"/>
        <w:spacing w:beforeLines="0" w:before="229" w:afterLines="0" w:after="229"/>
      </w:pPr>
      <w:r>
        <w:rPr>
          <w:rFonts w:hint="eastAsia"/>
        </w:rPr>
        <w:t>状态转移出错</w:t>
      </w:r>
    </w:p>
    <w:p w14:paraId="5794D7AF" w14:textId="77777777" w:rsidR="00512F18" w:rsidRDefault="002A51B4">
      <w:pPr>
        <w:pStyle w:val="a3"/>
        <w:ind w:firstLine="482"/>
      </w:pPr>
      <w:r>
        <w:rPr>
          <w:rFonts w:hint="eastAsia"/>
          <w:b/>
        </w:rPr>
        <w:t>故障现象：</w:t>
      </w:r>
      <w:r>
        <w:rPr>
          <w:rFonts w:hint="eastAsia"/>
        </w:rPr>
        <w:t>在“支持中断的微程序控制器设计”这一关中，提交代码后从某一信号开始，后续的指令全部错误，错误情况如图</w:t>
      </w:r>
      <w:r>
        <w:rPr>
          <w:rFonts w:hint="eastAsia"/>
        </w:rPr>
        <w:t>1</w:t>
      </w:r>
      <w:r>
        <w:rPr>
          <w:rFonts w:hint="eastAsia"/>
        </w:rPr>
        <w:t>-</w:t>
      </w:r>
      <w:r>
        <w:rPr>
          <w:rFonts w:hint="eastAsia"/>
        </w:rPr>
        <w:t>11</w:t>
      </w:r>
      <w:r>
        <w:rPr>
          <w:rFonts w:hint="eastAsia"/>
        </w:rPr>
        <w:t>所示。</w:t>
      </w:r>
    </w:p>
    <w:p w14:paraId="04233C34" w14:textId="77777777" w:rsidR="00512F18" w:rsidRDefault="002A51B4">
      <w:pPr>
        <w:pStyle w:val="a3"/>
        <w:ind w:firstLineChars="0" w:firstLine="0"/>
        <w:jc w:val="center"/>
      </w:pPr>
      <w:r>
        <w:rPr>
          <w:noProof/>
        </w:rPr>
        <w:lastRenderedPageBreak/>
        <w:drawing>
          <wp:inline distT="0" distB="0" distL="114300" distR="114300" wp14:anchorId="230B62AD" wp14:editId="06D54318">
            <wp:extent cx="5403850" cy="819150"/>
            <wp:effectExtent l="0" t="0" r="6350" b="381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32"/>
                    <a:stretch>
                      <a:fillRect/>
                    </a:stretch>
                  </pic:blipFill>
                  <pic:spPr>
                    <a:xfrm>
                      <a:off x="0" y="0"/>
                      <a:ext cx="5403850" cy="819150"/>
                    </a:xfrm>
                    <a:prstGeom prst="rect">
                      <a:avLst/>
                    </a:prstGeom>
                    <a:noFill/>
                    <a:ln>
                      <a:noFill/>
                    </a:ln>
                  </pic:spPr>
                </pic:pic>
              </a:graphicData>
            </a:graphic>
          </wp:inline>
        </w:drawing>
      </w:r>
    </w:p>
    <w:p w14:paraId="56C95262" w14:textId="77777777" w:rsidR="00512F18" w:rsidRDefault="002A51B4">
      <w:pPr>
        <w:pStyle w:val="a8"/>
        <w:keepNext/>
        <w:spacing w:before="91" w:after="91"/>
      </w:pPr>
      <w:r>
        <w:rPr>
          <w:rFonts w:hint="eastAsia"/>
        </w:rPr>
        <w:t>图</w:t>
      </w:r>
      <w:r>
        <w:rPr>
          <w:rFonts w:ascii="Times New Roman" w:hAnsi="Times New Roman" w:hint="eastAsia"/>
        </w:rPr>
        <w:t>1</w:t>
      </w:r>
      <w:r>
        <w:rPr>
          <w:rFonts w:hint="eastAsia"/>
        </w:rPr>
        <w:t>-</w:t>
      </w:r>
      <w:r>
        <w:rPr>
          <w:rFonts w:ascii="Times New Roman" w:hAnsi="Times New Roman" w:hint="eastAsia"/>
        </w:rPr>
        <w:t>11</w:t>
      </w:r>
      <w:r>
        <w:rPr>
          <w:rFonts w:hint="eastAsia"/>
        </w:rPr>
        <w:t xml:space="preserve"> </w:t>
      </w:r>
      <w:r>
        <w:rPr>
          <w:rFonts w:hint="eastAsia"/>
        </w:rPr>
        <w:t>状态转移出错情况图</w:t>
      </w:r>
    </w:p>
    <w:p w14:paraId="046A5BFD" w14:textId="77777777" w:rsidR="00512F18" w:rsidRDefault="002A51B4">
      <w:pPr>
        <w:pStyle w:val="a3"/>
        <w:ind w:firstLine="482"/>
      </w:pPr>
      <w:r>
        <w:rPr>
          <w:rFonts w:hint="eastAsia"/>
          <w:b/>
        </w:rPr>
        <w:t>原因分析：</w:t>
      </w:r>
      <w:r>
        <w:rPr>
          <w:rFonts w:hint="eastAsia"/>
          <w:bCs/>
        </w:rPr>
        <w:t>在</w:t>
      </w:r>
      <w:r>
        <w:rPr>
          <w:rFonts w:hint="eastAsia"/>
          <w:bCs/>
        </w:rPr>
        <w:t>6</w:t>
      </w:r>
      <w:r>
        <w:rPr>
          <w:rFonts w:hint="eastAsia"/>
          <w:bCs/>
        </w:rPr>
        <w:t>号</w:t>
      </w:r>
      <w:r>
        <w:rPr>
          <w:rFonts w:hint="eastAsia"/>
          <w:bCs/>
        </w:rPr>
        <w:t>excel</w:t>
      </w:r>
      <w:r>
        <w:rPr>
          <w:rFonts w:hint="eastAsia"/>
          <w:bCs/>
        </w:rPr>
        <w:t>文件中设计微程序时，在</w:t>
      </w:r>
      <w:r>
        <w:rPr>
          <w:rFonts w:hint="eastAsia"/>
          <w:bCs/>
        </w:rPr>
        <w:t>SW</w:t>
      </w:r>
      <w:r>
        <w:rPr>
          <w:rFonts w:hint="eastAsia"/>
          <w:bCs/>
        </w:rPr>
        <w:t>微程序的最后一条微指令中，未设置</w:t>
      </w:r>
      <w:r>
        <w:rPr>
          <w:rFonts w:hint="eastAsia"/>
          <w:bCs/>
        </w:rPr>
        <w:t>P3</w:t>
      </w:r>
      <w:r>
        <w:rPr>
          <w:rFonts w:hint="eastAsia"/>
          <w:bCs/>
        </w:rPr>
        <w:t xml:space="preserve"> = </w:t>
      </w:r>
      <w:r>
        <w:rPr>
          <w:rFonts w:hint="eastAsia"/>
          <w:bCs/>
        </w:rPr>
        <w:t>1</w:t>
      </w:r>
      <w:r>
        <w:rPr>
          <w:rFonts w:hint="eastAsia"/>
          <w:bCs/>
        </w:rPr>
        <w:t>，导致</w:t>
      </w:r>
      <w:r>
        <w:rPr>
          <w:rFonts w:hint="eastAsia"/>
          <w:bCs/>
        </w:rPr>
        <w:t>SW</w:t>
      </w:r>
      <w:r>
        <w:rPr>
          <w:rFonts w:hint="eastAsia"/>
          <w:bCs/>
        </w:rPr>
        <w:t>微程序结束后无法跳回到取指令微程序。</w:t>
      </w:r>
    </w:p>
    <w:p w14:paraId="7F5798FA" w14:textId="77777777" w:rsidR="00512F18" w:rsidRDefault="002A51B4">
      <w:pPr>
        <w:pStyle w:val="a3"/>
        <w:ind w:firstLine="482"/>
      </w:pPr>
      <w:r>
        <w:rPr>
          <w:rFonts w:hint="eastAsia"/>
          <w:b/>
        </w:rPr>
        <w:t>解决方案：</w:t>
      </w:r>
      <w:r>
        <w:rPr>
          <w:rFonts w:hint="eastAsia"/>
          <w:bCs/>
        </w:rPr>
        <w:t>重新填写</w:t>
      </w:r>
      <w:r>
        <w:rPr>
          <w:rFonts w:hint="eastAsia"/>
          <w:bCs/>
        </w:rPr>
        <w:t>6</w:t>
      </w:r>
      <w:r>
        <w:rPr>
          <w:rFonts w:hint="eastAsia"/>
          <w:bCs/>
        </w:rPr>
        <w:t>号</w:t>
      </w:r>
      <w:r>
        <w:rPr>
          <w:rFonts w:hint="eastAsia"/>
          <w:bCs/>
        </w:rPr>
        <w:t>excel</w:t>
      </w:r>
      <w:r>
        <w:rPr>
          <w:rFonts w:hint="eastAsia"/>
          <w:bCs/>
        </w:rPr>
        <w:t>文件，修改出错的跳转逻辑</w:t>
      </w:r>
      <w:r>
        <w:rPr>
          <w:rFonts w:hint="eastAsia"/>
        </w:rPr>
        <w:t>。</w:t>
      </w:r>
    </w:p>
    <w:p w14:paraId="5E94A521" w14:textId="77777777" w:rsidR="00512F18" w:rsidRDefault="002A51B4">
      <w:pPr>
        <w:pStyle w:val="30"/>
        <w:keepNext w:val="0"/>
        <w:keepLines w:val="0"/>
        <w:spacing w:beforeLines="0" w:before="229" w:afterLines="0" w:after="229"/>
      </w:pPr>
      <w:r>
        <w:rPr>
          <w:rFonts w:hint="eastAsia"/>
        </w:rPr>
        <w:t>时钟上升</w:t>
      </w:r>
      <w:r>
        <w:rPr>
          <w:rFonts w:hint="eastAsia"/>
        </w:rPr>
        <w:t>/</w:t>
      </w:r>
      <w:r>
        <w:rPr>
          <w:rFonts w:hint="eastAsia"/>
        </w:rPr>
        <w:t>下降沿问题</w:t>
      </w:r>
    </w:p>
    <w:p w14:paraId="078FDC00" w14:textId="77777777" w:rsidR="00512F18" w:rsidRDefault="002A51B4">
      <w:pPr>
        <w:pStyle w:val="a3"/>
        <w:ind w:firstLine="482"/>
      </w:pPr>
      <w:r>
        <w:rPr>
          <w:rFonts w:hint="eastAsia"/>
          <w:b/>
        </w:rPr>
        <w:t>故障现象：</w:t>
      </w:r>
      <w:r>
        <w:rPr>
          <w:rFonts w:hint="eastAsia"/>
          <w:bCs/>
        </w:rPr>
        <w:t>此故障主要在“单总线</w:t>
      </w:r>
      <w:r>
        <w:rPr>
          <w:rFonts w:hint="eastAsia"/>
          <w:bCs/>
        </w:rPr>
        <w:t>CPU</w:t>
      </w:r>
      <w:r>
        <w:rPr>
          <w:rFonts w:hint="eastAsia"/>
          <w:bCs/>
        </w:rPr>
        <w:t>设计（现代时序）”这一实验中出现，但由于两次实验的微程序控制器结构类似，故在“</w:t>
      </w:r>
      <w:r>
        <w:rPr>
          <w:rFonts w:hint="eastAsia"/>
          <w:bCs/>
        </w:rPr>
        <w:t>MIPS</w:t>
      </w:r>
      <w:r>
        <w:rPr>
          <w:rFonts w:hint="eastAsia"/>
          <w:bCs/>
        </w:rPr>
        <w:t>现代时序中断机制实现”实验中也可能出现。表现为微程序控制器经</w:t>
      </w:r>
      <w:proofErr w:type="spellStart"/>
      <w:r>
        <w:rPr>
          <w:rFonts w:hint="eastAsia"/>
          <w:bCs/>
        </w:rPr>
        <w:t>EduCoder</w:t>
      </w:r>
      <w:proofErr w:type="spellEnd"/>
      <w:r>
        <w:rPr>
          <w:rFonts w:hint="eastAsia"/>
          <w:bCs/>
        </w:rPr>
        <w:t>评测后，显示时钟值总是落后结果。</w:t>
      </w:r>
    </w:p>
    <w:p w14:paraId="34F7ACE4" w14:textId="77777777" w:rsidR="00512F18" w:rsidRDefault="002A51B4">
      <w:pPr>
        <w:pStyle w:val="a3"/>
        <w:ind w:firstLine="482"/>
      </w:pPr>
      <w:r>
        <w:rPr>
          <w:rFonts w:hint="eastAsia"/>
          <w:b/>
        </w:rPr>
        <w:t>原因分析：</w:t>
      </w:r>
      <w:r>
        <w:rPr>
          <w:rFonts w:hint="eastAsia"/>
          <w:bCs/>
        </w:rPr>
        <w:t>在微程序控制器的设计中将寄存器设置为了上升沿触发。</w:t>
      </w:r>
    </w:p>
    <w:p w14:paraId="1CB065D8" w14:textId="77777777" w:rsidR="00512F18" w:rsidRDefault="002A51B4">
      <w:pPr>
        <w:pStyle w:val="a3"/>
        <w:ind w:firstLine="482"/>
      </w:pPr>
      <w:r>
        <w:rPr>
          <w:rFonts w:hint="eastAsia"/>
          <w:b/>
        </w:rPr>
        <w:t>解决方案：</w:t>
      </w:r>
      <w:r>
        <w:rPr>
          <w:rFonts w:hint="eastAsia"/>
          <w:bCs/>
        </w:rPr>
        <w:t>修改寄存器为时钟下降沿触发。</w:t>
      </w:r>
    </w:p>
    <w:p w14:paraId="363FE018" w14:textId="77777777" w:rsidR="00512F18" w:rsidRDefault="002A51B4">
      <w:pPr>
        <w:pStyle w:val="2"/>
        <w:keepNext w:val="0"/>
        <w:tabs>
          <w:tab w:val="clear" w:pos="567"/>
          <w:tab w:val="left" w:pos="720"/>
        </w:tabs>
        <w:spacing w:beforeLines="100" w:afterLines="100"/>
        <w:ind w:left="576" w:hanging="576"/>
      </w:pPr>
      <w:bookmarkStart w:id="20" w:name="_Toc106345607"/>
      <w:r>
        <w:t>测试与分析</w:t>
      </w:r>
      <w:bookmarkEnd w:id="20"/>
    </w:p>
    <w:p w14:paraId="4B84BD47" w14:textId="77777777" w:rsidR="00512F18" w:rsidRDefault="002A51B4">
      <w:pPr>
        <w:pStyle w:val="a3"/>
        <w:ind w:firstLine="480"/>
      </w:pPr>
      <w:r>
        <w:rPr>
          <w:rFonts w:hint="eastAsia"/>
        </w:rPr>
        <w:t>在“支持中断的微程序单总线</w:t>
      </w:r>
      <w:r>
        <w:rPr>
          <w:rFonts w:hint="eastAsia"/>
        </w:rPr>
        <w:t>CPU</w:t>
      </w:r>
      <w:r>
        <w:rPr>
          <w:rFonts w:hint="eastAsia"/>
        </w:rPr>
        <w:t>设计”这一关中，可对设计的电路进行测试。在</w:t>
      </w:r>
      <w:r>
        <w:rPr>
          <w:rFonts w:hint="eastAsia"/>
        </w:rPr>
        <w:t>RAM</w:t>
      </w:r>
      <w:r>
        <w:rPr>
          <w:rFonts w:hint="eastAsia"/>
        </w:rPr>
        <w:t>中加载</w:t>
      </w:r>
      <w:r>
        <w:rPr>
          <w:rFonts w:hint="eastAsia"/>
        </w:rPr>
        <w:t>sort</w:t>
      </w:r>
      <w:r>
        <w:rPr>
          <w:rFonts w:hint="eastAsia"/>
        </w:rPr>
        <w:t>-</w:t>
      </w:r>
      <w:r>
        <w:rPr>
          <w:rFonts w:hint="eastAsia"/>
        </w:rPr>
        <w:t>5</w:t>
      </w:r>
      <w:r>
        <w:rPr>
          <w:rFonts w:hint="eastAsia"/>
        </w:rPr>
        <w:t>-</w:t>
      </w:r>
      <w:r>
        <w:rPr>
          <w:rFonts w:hint="eastAsia"/>
        </w:rPr>
        <w:t>int</w:t>
      </w:r>
      <w:r>
        <w:rPr>
          <w:rFonts w:hint="eastAsia"/>
        </w:rPr>
        <w:t>.</w:t>
      </w:r>
      <w:r>
        <w:rPr>
          <w:rFonts w:hint="eastAsia"/>
        </w:rPr>
        <w:t>hex</w:t>
      </w:r>
      <w:r>
        <w:rPr>
          <w:rFonts w:hint="eastAsia"/>
        </w:rPr>
        <w:t>程序，按</w:t>
      </w:r>
      <w:proofErr w:type="spellStart"/>
      <w:r>
        <w:rPr>
          <w:rFonts w:hint="eastAsia"/>
        </w:rPr>
        <w:t>ctrl</w:t>
      </w:r>
      <w:r>
        <w:rPr>
          <w:rFonts w:hint="eastAsia"/>
        </w:rPr>
        <w:t>+</w:t>
      </w:r>
      <w:r>
        <w:rPr>
          <w:rFonts w:hint="eastAsia"/>
        </w:rPr>
        <w:t>k</w:t>
      </w:r>
      <w:proofErr w:type="spellEnd"/>
      <w:r>
        <w:rPr>
          <w:rFonts w:hint="eastAsia"/>
        </w:rPr>
        <w:t>即可自动运行，如没有按键行为，程序会在</w:t>
      </w:r>
      <w:r>
        <w:rPr>
          <w:rFonts w:hint="eastAsia"/>
        </w:rPr>
        <w:t>0x7c8</w:t>
      </w:r>
      <w:r>
        <w:rPr>
          <w:rFonts w:hint="eastAsia"/>
        </w:rPr>
        <w:t>节拍停下，指令计数为</w:t>
      </w:r>
      <w:r>
        <w:rPr>
          <w:rFonts w:hint="eastAsia"/>
        </w:rPr>
        <w:t>252</w:t>
      </w:r>
      <w:r>
        <w:rPr>
          <w:rFonts w:hint="eastAsia"/>
        </w:rPr>
        <w:t>。测试结果如图</w:t>
      </w:r>
      <w:r>
        <w:rPr>
          <w:rFonts w:hint="eastAsia"/>
        </w:rPr>
        <w:t>1</w:t>
      </w:r>
      <w:r>
        <w:rPr>
          <w:rFonts w:hint="eastAsia"/>
        </w:rPr>
        <w:t>-</w:t>
      </w:r>
      <w:r>
        <w:rPr>
          <w:rFonts w:hint="eastAsia"/>
        </w:rPr>
        <w:t>12</w:t>
      </w:r>
      <w:r>
        <w:rPr>
          <w:rFonts w:hint="eastAsia"/>
        </w:rPr>
        <w:t>所示。</w:t>
      </w:r>
    </w:p>
    <w:p w14:paraId="3E5E2E5A" w14:textId="77777777" w:rsidR="00512F18" w:rsidRDefault="002A51B4">
      <w:pPr>
        <w:pStyle w:val="a3"/>
        <w:ind w:firstLineChars="0" w:firstLine="0"/>
        <w:jc w:val="center"/>
      </w:pPr>
      <w:r>
        <w:rPr>
          <w:noProof/>
        </w:rPr>
        <w:drawing>
          <wp:inline distT="0" distB="0" distL="114300" distR="114300" wp14:anchorId="3E7BA4B2" wp14:editId="286A0440">
            <wp:extent cx="3124200" cy="1760220"/>
            <wp:effectExtent l="0" t="0" r="0" b="7620"/>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33"/>
                    <a:stretch>
                      <a:fillRect/>
                    </a:stretch>
                  </pic:blipFill>
                  <pic:spPr>
                    <a:xfrm>
                      <a:off x="0" y="0"/>
                      <a:ext cx="3124200" cy="1760220"/>
                    </a:xfrm>
                    <a:prstGeom prst="rect">
                      <a:avLst/>
                    </a:prstGeom>
                    <a:noFill/>
                    <a:ln>
                      <a:noFill/>
                    </a:ln>
                  </pic:spPr>
                </pic:pic>
              </a:graphicData>
            </a:graphic>
          </wp:inline>
        </w:drawing>
      </w:r>
    </w:p>
    <w:p w14:paraId="3E24F934" w14:textId="77777777" w:rsidR="00512F18" w:rsidRDefault="002A51B4">
      <w:pPr>
        <w:pStyle w:val="a8"/>
        <w:keepNext/>
        <w:spacing w:before="91" w:after="91"/>
      </w:pPr>
      <w:r>
        <w:rPr>
          <w:rFonts w:hint="eastAsia"/>
        </w:rPr>
        <w:t>图</w:t>
      </w:r>
      <w:r>
        <w:rPr>
          <w:rFonts w:ascii="Times New Roman" w:hAnsi="Times New Roman" w:hint="eastAsia"/>
        </w:rPr>
        <w:t>1</w:t>
      </w:r>
      <w:r>
        <w:rPr>
          <w:rFonts w:hint="eastAsia"/>
        </w:rPr>
        <w:t>-</w:t>
      </w:r>
      <w:r>
        <w:rPr>
          <w:rFonts w:ascii="Times New Roman" w:hAnsi="Times New Roman" w:hint="eastAsia"/>
        </w:rPr>
        <w:t>12</w:t>
      </w:r>
      <w:r>
        <w:rPr>
          <w:rFonts w:hint="eastAsia"/>
        </w:rPr>
        <w:t xml:space="preserve"> </w:t>
      </w:r>
      <w:r>
        <w:rPr>
          <w:rFonts w:ascii="Times New Roman" w:hAnsi="Times New Roman" w:hint="eastAsia"/>
        </w:rPr>
        <w:t>CPU</w:t>
      </w:r>
      <w:r>
        <w:rPr>
          <w:rFonts w:hint="eastAsia"/>
        </w:rPr>
        <w:t>测试结果</w:t>
      </w:r>
    </w:p>
    <w:p w14:paraId="2B7916CF" w14:textId="77777777" w:rsidR="00512F18" w:rsidRDefault="002A51B4">
      <w:pPr>
        <w:pStyle w:val="a3"/>
        <w:ind w:firstLine="480"/>
      </w:pPr>
      <w:r>
        <w:rPr>
          <w:rFonts w:hint="eastAsia"/>
        </w:rPr>
        <w:t>可以看出，时钟计数为</w:t>
      </w:r>
      <w:r>
        <w:rPr>
          <w:rFonts w:hint="eastAsia"/>
        </w:rPr>
        <w:t>1992</w:t>
      </w:r>
      <w:r>
        <w:rPr>
          <w:rFonts w:hint="eastAsia"/>
        </w:rPr>
        <w:t>，十六进制为</w:t>
      </w:r>
      <w:r>
        <w:rPr>
          <w:rFonts w:hint="eastAsia"/>
        </w:rPr>
        <w:t>7c8</w:t>
      </w:r>
      <w:r>
        <w:rPr>
          <w:rFonts w:hint="eastAsia"/>
        </w:rPr>
        <w:t>，指令数为</w:t>
      </w:r>
      <w:r>
        <w:rPr>
          <w:rFonts w:hint="eastAsia"/>
        </w:rPr>
        <w:t>252</w:t>
      </w:r>
      <w:r>
        <w:rPr>
          <w:rFonts w:hint="eastAsia"/>
        </w:rPr>
        <w:t>，故电路设计正确。</w:t>
      </w:r>
    </w:p>
    <w:p w14:paraId="5F6CD1A6" w14:textId="77777777" w:rsidR="00512F18" w:rsidRDefault="002A51B4">
      <w:pPr>
        <w:pStyle w:val="a3"/>
        <w:ind w:firstLine="480"/>
      </w:pPr>
      <w:r>
        <w:rPr>
          <w:rFonts w:hint="eastAsia"/>
        </w:rPr>
        <w:lastRenderedPageBreak/>
        <w:t>内存数据如图</w:t>
      </w:r>
      <w:r>
        <w:rPr>
          <w:rFonts w:hint="eastAsia"/>
        </w:rPr>
        <w:t>1</w:t>
      </w:r>
      <w:r>
        <w:rPr>
          <w:rFonts w:hint="eastAsia"/>
        </w:rPr>
        <w:t>-</w:t>
      </w:r>
      <w:r>
        <w:rPr>
          <w:rFonts w:hint="eastAsia"/>
        </w:rPr>
        <w:t>13</w:t>
      </w:r>
      <w:r>
        <w:rPr>
          <w:rFonts w:hint="eastAsia"/>
        </w:rPr>
        <w:t>所示。</w:t>
      </w:r>
    </w:p>
    <w:p w14:paraId="6CB3ADF6" w14:textId="77777777" w:rsidR="00512F18" w:rsidRDefault="002A51B4">
      <w:pPr>
        <w:pStyle w:val="a3"/>
        <w:ind w:firstLineChars="0" w:firstLine="0"/>
        <w:jc w:val="center"/>
      </w:pPr>
      <w:r>
        <w:rPr>
          <w:noProof/>
        </w:rPr>
        <w:drawing>
          <wp:inline distT="0" distB="0" distL="114300" distR="114300" wp14:anchorId="0631DEF3" wp14:editId="4242BFA2">
            <wp:extent cx="4892040" cy="2971800"/>
            <wp:effectExtent l="0" t="0" r="0" b="0"/>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34"/>
                    <a:stretch>
                      <a:fillRect/>
                    </a:stretch>
                  </pic:blipFill>
                  <pic:spPr>
                    <a:xfrm>
                      <a:off x="0" y="0"/>
                      <a:ext cx="4892040" cy="2971800"/>
                    </a:xfrm>
                    <a:prstGeom prst="rect">
                      <a:avLst/>
                    </a:prstGeom>
                    <a:noFill/>
                    <a:ln>
                      <a:noFill/>
                    </a:ln>
                  </pic:spPr>
                </pic:pic>
              </a:graphicData>
            </a:graphic>
          </wp:inline>
        </w:drawing>
      </w:r>
    </w:p>
    <w:p w14:paraId="44259C58" w14:textId="77777777" w:rsidR="00512F18" w:rsidRDefault="002A51B4">
      <w:pPr>
        <w:pStyle w:val="a8"/>
        <w:keepNext/>
        <w:spacing w:before="91" w:after="91"/>
      </w:pPr>
      <w:r>
        <w:rPr>
          <w:rFonts w:hint="eastAsia"/>
        </w:rPr>
        <w:t>图</w:t>
      </w:r>
      <w:r>
        <w:rPr>
          <w:rFonts w:ascii="Times New Roman" w:hAnsi="Times New Roman" w:hint="eastAsia"/>
        </w:rPr>
        <w:t>1</w:t>
      </w:r>
      <w:r>
        <w:rPr>
          <w:rFonts w:hint="eastAsia"/>
        </w:rPr>
        <w:t>-</w:t>
      </w:r>
      <w:r>
        <w:rPr>
          <w:rFonts w:ascii="Times New Roman" w:hAnsi="Times New Roman" w:hint="eastAsia"/>
        </w:rPr>
        <w:t>13</w:t>
      </w:r>
      <w:r>
        <w:rPr>
          <w:rFonts w:hint="eastAsia"/>
        </w:rPr>
        <w:t xml:space="preserve"> </w:t>
      </w:r>
      <w:r>
        <w:rPr>
          <w:rFonts w:hint="eastAsia"/>
        </w:rPr>
        <w:t>内存数据</w:t>
      </w:r>
    </w:p>
    <w:p w14:paraId="71EBBE0C" w14:textId="77777777" w:rsidR="00512F18" w:rsidRDefault="002A51B4">
      <w:pPr>
        <w:pStyle w:val="a3"/>
        <w:ind w:firstLine="480"/>
      </w:pPr>
      <w:r>
        <w:rPr>
          <w:rFonts w:hint="eastAsia"/>
        </w:rPr>
        <w:t>如按下按键</w:t>
      </w:r>
      <w:r>
        <w:rPr>
          <w:rFonts w:hint="eastAsia"/>
        </w:rPr>
        <w:t>1</w:t>
      </w:r>
      <w:r>
        <w:rPr>
          <w:rFonts w:hint="eastAsia"/>
        </w:rPr>
        <w:t>，程序将在</w:t>
      </w:r>
      <w:r>
        <w:rPr>
          <w:rFonts w:hint="eastAsia"/>
        </w:rPr>
        <w:t>90</w:t>
      </w:r>
      <w:r>
        <w:rPr>
          <w:rFonts w:hint="eastAsia"/>
        </w:rPr>
        <w:t>开始的</w:t>
      </w:r>
      <w:r>
        <w:rPr>
          <w:rFonts w:hint="eastAsia"/>
        </w:rPr>
        <w:t>8</w:t>
      </w:r>
      <w:r>
        <w:rPr>
          <w:rFonts w:hint="eastAsia"/>
        </w:rPr>
        <w:t>个字单元全部加</w:t>
      </w:r>
      <w:r>
        <w:rPr>
          <w:rFonts w:hint="eastAsia"/>
        </w:rPr>
        <w:t>1</w:t>
      </w:r>
      <w:r>
        <w:rPr>
          <w:rFonts w:hint="eastAsia"/>
        </w:rPr>
        <w:t>，如图</w:t>
      </w:r>
      <w:r>
        <w:rPr>
          <w:rFonts w:hint="eastAsia"/>
        </w:rPr>
        <w:t>1</w:t>
      </w:r>
      <w:r>
        <w:rPr>
          <w:rFonts w:hint="eastAsia"/>
        </w:rPr>
        <w:t>-</w:t>
      </w:r>
      <w:r>
        <w:rPr>
          <w:rFonts w:hint="eastAsia"/>
        </w:rPr>
        <w:t>14</w:t>
      </w:r>
      <w:r>
        <w:rPr>
          <w:rFonts w:hint="eastAsia"/>
        </w:rPr>
        <w:t>所示。</w:t>
      </w:r>
    </w:p>
    <w:p w14:paraId="7BE6C9A4" w14:textId="77777777" w:rsidR="00512F18" w:rsidRDefault="002A51B4">
      <w:pPr>
        <w:pStyle w:val="a3"/>
        <w:ind w:firstLineChars="0" w:firstLine="0"/>
        <w:jc w:val="center"/>
      </w:pPr>
      <w:r>
        <w:rPr>
          <w:noProof/>
        </w:rPr>
        <w:drawing>
          <wp:inline distT="0" distB="0" distL="114300" distR="114300" wp14:anchorId="15BE7BE7" wp14:editId="47A3FC6C">
            <wp:extent cx="4884420" cy="586740"/>
            <wp:effectExtent l="0" t="0" r="7620" b="7620"/>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35"/>
                    <a:stretch>
                      <a:fillRect/>
                    </a:stretch>
                  </pic:blipFill>
                  <pic:spPr>
                    <a:xfrm>
                      <a:off x="0" y="0"/>
                      <a:ext cx="4884420" cy="586740"/>
                    </a:xfrm>
                    <a:prstGeom prst="rect">
                      <a:avLst/>
                    </a:prstGeom>
                    <a:noFill/>
                    <a:ln>
                      <a:noFill/>
                    </a:ln>
                  </pic:spPr>
                </pic:pic>
              </a:graphicData>
            </a:graphic>
          </wp:inline>
        </w:drawing>
      </w:r>
    </w:p>
    <w:p w14:paraId="5FD29F5F" w14:textId="77777777" w:rsidR="00512F18" w:rsidRDefault="002A51B4">
      <w:pPr>
        <w:pStyle w:val="a8"/>
        <w:keepNext/>
        <w:spacing w:before="91" w:after="91"/>
      </w:pPr>
      <w:r>
        <w:rPr>
          <w:rFonts w:hint="eastAsia"/>
        </w:rPr>
        <w:t>图</w:t>
      </w:r>
      <w:r>
        <w:rPr>
          <w:rFonts w:ascii="Times New Roman" w:hAnsi="Times New Roman" w:hint="eastAsia"/>
        </w:rPr>
        <w:t>1</w:t>
      </w:r>
      <w:r>
        <w:rPr>
          <w:rFonts w:hint="eastAsia"/>
        </w:rPr>
        <w:t>-</w:t>
      </w:r>
      <w:r>
        <w:rPr>
          <w:rFonts w:ascii="Times New Roman" w:hAnsi="Times New Roman" w:hint="eastAsia"/>
        </w:rPr>
        <w:t>14</w:t>
      </w:r>
      <w:r>
        <w:rPr>
          <w:rFonts w:hint="eastAsia"/>
        </w:rPr>
        <w:t xml:space="preserve"> </w:t>
      </w:r>
      <w:r>
        <w:rPr>
          <w:rFonts w:hint="eastAsia"/>
        </w:rPr>
        <w:t>按下按键</w:t>
      </w:r>
      <w:r>
        <w:rPr>
          <w:rFonts w:ascii="Times New Roman" w:hAnsi="Times New Roman" w:hint="eastAsia"/>
        </w:rPr>
        <w:t>1</w:t>
      </w:r>
    </w:p>
    <w:p w14:paraId="2E38F706" w14:textId="77777777" w:rsidR="00512F18" w:rsidRDefault="002A51B4">
      <w:pPr>
        <w:pStyle w:val="a3"/>
        <w:ind w:firstLine="480"/>
      </w:pPr>
      <w:r>
        <w:rPr>
          <w:rFonts w:hint="eastAsia"/>
        </w:rPr>
        <w:t>再次按下按键</w:t>
      </w:r>
      <w:r>
        <w:rPr>
          <w:rFonts w:hint="eastAsia"/>
        </w:rPr>
        <w:t>1</w:t>
      </w:r>
      <w:r>
        <w:rPr>
          <w:rFonts w:hint="eastAsia"/>
        </w:rPr>
        <w:t>，执行结果如图</w:t>
      </w:r>
      <w:r>
        <w:rPr>
          <w:rFonts w:hint="eastAsia"/>
        </w:rPr>
        <w:t>1</w:t>
      </w:r>
      <w:r>
        <w:rPr>
          <w:rFonts w:hint="eastAsia"/>
        </w:rPr>
        <w:t>-</w:t>
      </w:r>
      <w:r>
        <w:rPr>
          <w:rFonts w:hint="eastAsia"/>
        </w:rPr>
        <w:t>15</w:t>
      </w:r>
      <w:r>
        <w:rPr>
          <w:rFonts w:hint="eastAsia"/>
        </w:rPr>
        <w:t>所示。</w:t>
      </w:r>
    </w:p>
    <w:p w14:paraId="5A697027" w14:textId="77777777" w:rsidR="00512F18" w:rsidRDefault="002A51B4">
      <w:pPr>
        <w:pStyle w:val="a3"/>
        <w:ind w:firstLineChars="0" w:firstLine="0"/>
        <w:jc w:val="center"/>
      </w:pPr>
      <w:r>
        <w:rPr>
          <w:noProof/>
        </w:rPr>
        <w:drawing>
          <wp:inline distT="0" distB="0" distL="114300" distR="114300" wp14:anchorId="79179B37" wp14:editId="19AA80F9">
            <wp:extent cx="4846320" cy="533400"/>
            <wp:effectExtent l="0" t="0" r="0" b="0"/>
            <wp:docPr id="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pic:cNvPicPr>
                      <a:picLocks noChangeAspect="1"/>
                    </pic:cNvPicPr>
                  </pic:nvPicPr>
                  <pic:blipFill>
                    <a:blip r:embed="rId36"/>
                    <a:stretch>
                      <a:fillRect/>
                    </a:stretch>
                  </pic:blipFill>
                  <pic:spPr>
                    <a:xfrm>
                      <a:off x="0" y="0"/>
                      <a:ext cx="4846320" cy="533400"/>
                    </a:xfrm>
                    <a:prstGeom prst="rect">
                      <a:avLst/>
                    </a:prstGeom>
                    <a:noFill/>
                    <a:ln>
                      <a:noFill/>
                    </a:ln>
                  </pic:spPr>
                </pic:pic>
              </a:graphicData>
            </a:graphic>
          </wp:inline>
        </w:drawing>
      </w:r>
    </w:p>
    <w:p w14:paraId="1A00733E" w14:textId="77777777" w:rsidR="00512F18" w:rsidRDefault="002A51B4">
      <w:pPr>
        <w:pStyle w:val="a8"/>
        <w:keepNext/>
        <w:spacing w:before="91" w:after="91"/>
      </w:pPr>
      <w:r>
        <w:rPr>
          <w:rFonts w:hint="eastAsia"/>
        </w:rPr>
        <w:t>图</w:t>
      </w:r>
      <w:r>
        <w:rPr>
          <w:rFonts w:ascii="Times New Roman" w:hAnsi="Times New Roman" w:hint="eastAsia"/>
        </w:rPr>
        <w:t>1</w:t>
      </w:r>
      <w:r>
        <w:rPr>
          <w:rFonts w:hint="eastAsia"/>
        </w:rPr>
        <w:t>-</w:t>
      </w:r>
      <w:r>
        <w:rPr>
          <w:rFonts w:ascii="Times New Roman" w:hAnsi="Times New Roman" w:hint="eastAsia"/>
        </w:rPr>
        <w:t>15</w:t>
      </w:r>
      <w:r>
        <w:rPr>
          <w:rFonts w:hint="eastAsia"/>
        </w:rPr>
        <w:t xml:space="preserve"> </w:t>
      </w:r>
      <w:r>
        <w:rPr>
          <w:rFonts w:hint="eastAsia"/>
        </w:rPr>
        <w:t>再次按下按键</w:t>
      </w:r>
      <w:r>
        <w:rPr>
          <w:rFonts w:ascii="Times New Roman" w:hAnsi="Times New Roman" w:hint="eastAsia"/>
        </w:rPr>
        <w:t>1</w:t>
      </w:r>
    </w:p>
    <w:p w14:paraId="1E51DAA8" w14:textId="77777777" w:rsidR="00512F18" w:rsidRDefault="002A51B4">
      <w:pPr>
        <w:pStyle w:val="a3"/>
        <w:ind w:firstLine="480"/>
      </w:pPr>
      <w:r>
        <w:rPr>
          <w:rFonts w:hint="eastAsia"/>
        </w:rPr>
        <w:t>如按下按键</w:t>
      </w:r>
      <w:r>
        <w:rPr>
          <w:rFonts w:hint="eastAsia"/>
        </w:rPr>
        <w:t>2</w:t>
      </w:r>
      <w:r>
        <w:rPr>
          <w:rFonts w:hint="eastAsia"/>
        </w:rPr>
        <w:t>，程序将在</w:t>
      </w:r>
      <w:r>
        <w:rPr>
          <w:rFonts w:hint="eastAsia"/>
        </w:rPr>
        <w:t>a0</w:t>
      </w:r>
      <w:r>
        <w:rPr>
          <w:rFonts w:hint="eastAsia"/>
        </w:rPr>
        <w:t>开始的</w:t>
      </w:r>
      <w:r>
        <w:rPr>
          <w:rFonts w:hint="eastAsia"/>
        </w:rPr>
        <w:t>8</w:t>
      </w:r>
      <w:r>
        <w:rPr>
          <w:rFonts w:hint="eastAsia"/>
        </w:rPr>
        <w:t>个子单元全部减</w:t>
      </w:r>
      <w:r>
        <w:rPr>
          <w:rFonts w:hint="eastAsia"/>
        </w:rPr>
        <w:t>1</w:t>
      </w:r>
      <w:r>
        <w:rPr>
          <w:rFonts w:hint="eastAsia"/>
        </w:rPr>
        <w:t>，如图</w:t>
      </w:r>
      <w:r>
        <w:rPr>
          <w:rFonts w:hint="eastAsia"/>
        </w:rPr>
        <w:t>1</w:t>
      </w:r>
      <w:r>
        <w:rPr>
          <w:rFonts w:hint="eastAsia"/>
        </w:rPr>
        <w:t>-</w:t>
      </w:r>
      <w:r>
        <w:rPr>
          <w:rFonts w:hint="eastAsia"/>
        </w:rPr>
        <w:t>16</w:t>
      </w:r>
      <w:r>
        <w:rPr>
          <w:rFonts w:hint="eastAsia"/>
        </w:rPr>
        <w:t>所示。</w:t>
      </w:r>
    </w:p>
    <w:p w14:paraId="453E1D4C" w14:textId="77777777" w:rsidR="00512F18" w:rsidRDefault="002A51B4">
      <w:pPr>
        <w:pStyle w:val="a3"/>
        <w:ind w:firstLineChars="0" w:firstLine="0"/>
        <w:jc w:val="center"/>
      </w:pPr>
      <w:r>
        <w:rPr>
          <w:noProof/>
        </w:rPr>
        <w:drawing>
          <wp:inline distT="0" distB="0" distL="114300" distR="114300" wp14:anchorId="3D228AD4" wp14:editId="7134AD98">
            <wp:extent cx="4838700" cy="937260"/>
            <wp:effectExtent l="0" t="0" r="7620" b="7620"/>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pic:cNvPicPr>
                  </pic:nvPicPr>
                  <pic:blipFill>
                    <a:blip r:embed="rId37"/>
                    <a:stretch>
                      <a:fillRect/>
                    </a:stretch>
                  </pic:blipFill>
                  <pic:spPr>
                    <a:xfrm>
                      <a:off x="0" y="0"/>
                      <a:ext cx="4838700" cy="937260"/>
                    </a:xfrm>
                    <a:prstGeom prst="rect">
                      <a:avLst/>
                    </a:prstGeom>
                    <a:noFill/>
                    <a:ln>
                      <a:noFill/>
                    </a:ln>
                  </pic:spPr>
                </pic:pic>
              </a:graphicData>
            </a:graphic>
          </wp:inline>
        </w:drawing>
      </w:r>
    </w:p>
    <w:p w14:paraId="7AF6C446" w14:textId="77777777" w:rsidR="00512F18" w:rsidRDefault="002A51B4">
      <w:pPr>
        <w:pStyle w:val="a8"/>
        <w:keepNext/>
        <w:spacing w:before="91" w:after="91"/>
      </w:pPr>
      <w:r>
        <w:rPr>
          <w:rFonts w:hint="eastAsia"/>
        </w:rPr>
        <w:t>图</w:t>
      </w:r>
      <w:r>
        <w:rPr>
          <w:rFonts w:ascii="Times New Roman" w:hAnsi="Times New Roman" w:hint="eastAsia"/>
        </w:rPr>
        <w:t>1</w:t>
      </w:r>
      <w:r>
        <w:rPr>
          <w:rFonts w:hint="eastAsia"/>
        </w:rPr>
        <w:t>-</w:t>
      </w:r>
      <w:r>
        <w:rPr>
          <w:rFonts w:ascii="Times New Roman" w:hAnsi="Times New Roman" w:hint="eastAsia"/>
        </w:rPr>
        <w:t>16</w:t>
      </w:r>
      <w:r>
        <w:rPr>
          <w:rFonts w:hint="eastAsia"/>
        </w:rPr>
        <w:t xml:space="preserve"> </w:t>
      </w:r>
      <w:r>
        <w:rPr>
          <w:rFonts w:hint="eastAsia"/>
        </w:rPr>
        <w:t>按下按键</w:t>
      </w:r>
      <w:r>
        <w:rPr>
          <w:rFonts w:ascii="Times New Roman" w:hAnsi="Times New Roman" w:hint="eastAsia"/>
        </w:rPr>
        <w:t>2</w:t>
      </w:r>
    </w:p>
    <w:p w14:paraId="67D49F33" w14:textId="77777777" w:rsidR="00512F18" w:rsidRDefault="002A51B4">
      <w:pPr>
        <w:pStyle w:val="a3"/>
        <w:ind w:firstLine="480"/>
      </w:pPr>
      <w:r>
        <w:rPr>
          <w:rFonts w:hint="eastAsia"/>
        </w:rPr>
        <w:t>再次按下按键</w:t>
      </w:r>
      <w:r>
        <w:rPr>
          <w:rFonts w:hint="eastAsia"/>
        </w:rPr>
        <w:t>2</w:t>
      </w:r>
      <w:r>
        <w:rPr>
          <w:rFonts w:hint="eastAsia"/>
        </w:rPr>
        <w:t>，执行结果如图</w:t>
      </w:r>
      <w:r>
        <w:rPr>
          <w:rFonts w:hint="eastAsia"/>
        </w:rPr>
        <w:t>1</w:t>
      </w:r>
      <w:r>
        <w:rPr>
          <w:rFonts w:hint="eastAsia"/>
        </w:rPr>
        <w:t>-</w:t>
      </w:r>
      <w:r>
        <w:rPr>
          <w:rFonts w:hint="eastAsia"/>
        </w:rPr>
        <w:t>17</w:t>
      </w:r>
      <w:r>
        <w:rPr>
          <w:rFonts w:hint="eastAsia"/>
        </w:rPr>
        <w:t>所示。</w:t>
      </w:r>
    </w:p>
    <w:p w14:paraId="62EC4569" w14:textId="77777777" w:rsidR="00512F18" w:rsidRDefault="002A51B4">
      <w:pPr>
        <w:pStyle w:val="a3"/>
        <w:ind w:firstLineChars="0" w:firstLine="0"/>
        <w:jc w:val="center"/>
      </w:pPr>
      <w:r>
        <w:rPr>
          <w:noProof/>
        </w:rPr>
        <w:lastRenderedPageBreak/>
        <w:drawing>
          <wp:inline distT="0" distB="0" distL="114300" distR="114300" wp14:anchorId="0CF4A478" wp14:editId="20565A00">
            <wp:extent cx="4884420" cy="899160"/>
            <wp:effectExtent l="0" t="0" r="7620" b="0"/>
            <wp:docPr id="3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1"/>
                    <pic:cNvPicPr>
                      <a:picLocks noChangeAspect="1"/>
                    </pic:cNvPicPr>
                  </pic:nvPicPr>
                  <pic:blipFill>
                    <a:blip r:embed="rId38"/>
                    <a:stretch>
                      <a:fillRect/>
                    </a:stretch>
                  </pic:blipFill>
                  <pic:spPr>
                    <a:xfrm>
                      <a:off x="0" y="0"/>
                      <a:ext cx="4884420" cy="899160"/>
                    </a:xfrm>
                    <a:prstGeom prst="rect">
                      <a:avLst/>
                    </a:prstGeom>
                    <a:noFill/>
                    <a:ln>
                      <a:noFill/>
                    </a:ln>
                  </pic:spPr>
                </pic:pic>
              </a:graphicData>
            </a:graphic>
          </wp:inline>
        </w:drawing>
      </w:r>
    </w:p>
    <w:p w14:paraId="1D2FBDD7" w14:textId="77777777" w:rsidR="00512F18" w:rsidRDefault="002A51B4">
      <w:pPr>
        <w:pStyle w:val="a8"/>
        <w:keepNext/>
        <w:spacing w:before="91" w:after="91"/>
      </w:pPr>
      <w:r>
        <w:rPr>
          <w:rFonts w:hint="eastAsia"/>
        </w:rPr>
        <w:t>图</w:t>
      </w:r>
      <w:r>
        <w:rPr>
          <w:rFonts w:ascii="Times New Roman" w:hAnsi="Times New Roman" w:hint="eastAsia"/>
        </w:rPr>
        <w:t>1</w:t>
      </w:r>
      <w:r>
        <w:rPr>
          <w:rFonts w:hint="eastAsia"/>
        </w:rPr>
        <w:t>-</w:t>
      </w:r>
      <w:r>
        <w:rPr>
          <w:rFonts w:ascii="Times New Roman" w:hAnsi="Times New Roman" w:hint="eastAsia"/>
        </w:rPr>
        <w:t>17</w:t>
      </w:r>
      <w:r>
        <w:rPr>
          <w:rFonts w:hint="eastAsia"/>
        </w:rPr>
        <w:t xml:space="preserve"> </w:t>
      </w:r>
      <w:r>
        <w:rPr>
          <w:rFonts w:hint="eastAsia"/>
        </w:rPr>
        <w:t>再次按下按键</w:t>
      </w:r>
      <w:r>
        <w:rPr>
          <w:rFonts w:ascii="Times New Roman" w:hAnsi="Times New Roman" w:hint="eastAsia"/>
        </w:rPr>
        <w:t>2</w:t>
      </w:r>
    </w:p>
    <w:p w14:paraId="4B929BC6" w14:textId="77777777" w:rsidR="00512F18" w:rsidRDefault="002A51B4">
      <w:pPr>
        <w:pStyle w:val="2"/>
      </w:pPr>
      <w:bookmarkStart w:id="21" w:name="_Toc106345608"/>
      <w:bookmarkEnd w:id="9"/>
      <w:bookmarkEnd w:id="10"/>
      <w:bookmarkEnd w:id="11"/>
      <w:bookmarkEnd w:id="12"/>
      <w:bookmarkEnd w:id="13"/>
      <w:bookmarkEnd w:id="14"/>
      <w:r>
        <w:rPr>
          <w:rFonts w:hint="eastAsia"/>
        </w:rPr>
        <w:t>实验总结</w:t>
      </w:r>
      <w:bookmarkEnd w:id="21"/>
    </w:p>
    <w:p w14:paraId="526EDD62" w14:textId="77777777" w:rsidR="00512F18" w:rsidRDefault="002A51B4">
      <w:pPr>
        <w:pStyle w:val="a3"/>
        <w:ind w:firstLine="480"/>
      </w:pPr>
      <w:r>
        <w:rPr>
          <w:rFonts w:hint="eastAsia"/>
        </w:rPr>
        <w:t>本次实验主要完成了如下几点工作：</w:t>
      </w:r>
    </w:p>
    <w:p w14:paraId="022FEC5F" w14:textId="77777777" w:rsidR="00512F18" w:rsidRDefault="002A51B4">
      <w:pPr>
        <w:pStyle w:val="a3"/>
        <w:numPr>
          <w:ilvl w:val="0"/>
          <w:numId w:val="9"/>
        </w:numPr>
        <w:tabs>
          <w:tab w:val="clear" w:pos="1290"/>
          <w:tab w:val="left" w:pos="993"/>
        </w:tabs>
        <w:ind w:left="993" w:firstLineChars="0" w:hanging="513"/>
      </w:pPr>
      <w:r>
        <w:rPr>
          <w:rFonts w:hint="eastAsia"/>
        </w:rPr>
        <w:t>完成方案总结</w:t>
      </w:r>
      <w:r>
        <w:rPr>
          <w:rFonts w:hint="eastAsia"/>
        </w:rPr>
        <w:t>：</w:t>
      </w:r>
      <w:r>
        <w:rPr>
          <w:rFonts w:hint="eastAsia"/>
        </w:rPr>
        <w:t>本次实验实现了</w:t>
      </w:r>
      <w:r>
        <w:rPr>
          <w:rFonts w:hint="eastAsia"/>
        </w:rPr>
        <w:t>MIPS</w:t>
      </w:r>
      <w:r>
        <w:rPr>
          <w:rFonts w:hint="eastAsia"/>
        </w:rPr>
        <w:t>指令译码器设计、支持中断的微程序入口查找逻辑、支持中断的微程序条件判别测试逻辑、支持中断的微程序控制器设计、支持中断的微程序单总线</w:t>
      </w:r>
      <w:r>
        <w:rPr>
          <w:rFonts w:hint="eastAsia"/>
        </w:rPr>
        <w:t>CPU</w:t>
      </w:r>
      <w:r>
        <w:rPr>
          <w:rFonts w:hint="eastAsia"/>
        </w:rPr>
        <w:t>设计、支持中断的</w:t>
      </w:r>
      <w:proofErr w:type="gramStart"/>
      <w:r>
        <w:rPr>
          <w:rFonts w:hint="eastAsia"/>
        </w:rPr>
        <w:t>现代硬</w:t>
      </w:r>
      <w:proofErr w:type="gramEnd"/>
      <w:r>
        <w:rPr>
          <w:rFonts w:hint="eastAsia"/>
        </w:rPr>
        <w:t>布线控制器状态机设计、支持中断的现代时序硬布线控制器设计。本次实验是在“单总线</w:t>
      </w:r>
      <w:r>
        <w:rPr>
          <w:rFonts w:hint="eastAsia"/>
        </w:rPr>
        <w:t>CPU</w:t>
      </w:r>
      <w:r>
        <w:rPr>
          <w:rFonts w:hint="eastAsia"/>
        </w:rPr>
        <w:t>设计（现代时序）”的基础上完成的，增加了中断机制</w:t>
      </w:r>
    </w:p>
    <w:p w14:paraId="038B9DFB" w14:textId="77777777" w:rsidR="00512F18" w:rsidRDefault="002A51B4">
      <w:pPr>
        <w:pStyle w:val="a3"/>
        <w:numPr>
          <w:ilvl w:val="0"/>
          <w:numId w:val="9"/>
        </w:numPr>
        <w:tabs>
          <w:tab w:val="clear" w:pos="1290"/>
          <w:tab w:val="left" w:pos="993"/>
        </w:tabs>
        <w:ind w:left="993" w:firstLineChars="0" w:hanging="513"/>
      </w:pPr>
      <w:r>
        <w:rPr>
          <w:rFonts w:hint="eastAsia"/>
        </w:rPr>
        <w:t>功能总结</w:t>
      </w:r>
      <w:r>
        <w:rPr>
          <w:rFonts w:hint="eastAsia"/>
        </w:rPr>
        <w:t>：</w:t>
      </w:r>
      <w:r>
        <w:rPr>
          <w:rFonts w:hint="eastAsia"/>
        </w:rPr>
        <w:t>本次实验实现的</w:t>
      </w:r>
      <w:r>
        <w:rPr>
          <w:rFonts w:hint="eastAsia"/>
        </w:rPr>
        <w:t>CPU</w:t>
      </w:r>
      <w:r>
        <w:rPr>
          <w:rFonts w:hint="eastAsia"/>
        </w:rPr>
        <w:t>可以按照微程序或硬布线的方式来处理数据，同时支持中断机制。</w:t>
      </w:r>
    </w:p>
    <w:p w14:paraId="1E3852C5" w14:textId="77777777" w:rsidR="00512F18" w:rsidRDefault="002A51B4">
      <w:pPr>
        <w:pStyle w:val="2"/>
      </w:pPr>
      <w:bookmarkStart w:id="22" w:name="_Toc106345609"/>
      <w:r>
        <w:rPr>
          <w:rFonts w:hint="eastAsia"/>
        </w:rPr>
        <w:t>实验</w:t>
      </w:r>
      <w:bookmarkEnd w:id="22"/>
      <w:r>
        <w:rPr>
          <w:rFonts w:hint="eastAsia"/>
        </w:rPr>
        <w:t>心得</w:t>
      </w:r>
    </w:p>
    <w:p w14:paraId="71CC1CF5" w14:textId="77777777" w:rsidR="00512F18" w:rsidRDefault="002A51B4">
      <w:pPr>
        <w:pStyle w:val="a3"/>
        <w:numPr>
          <w:ilvl w:val="0"/>
          <w:numId w:val="10"/>
        </w:numPr>
        <w:tabs>
          <w:tab w:val="clear" w:pos="1290"/>
          <w:tab w:val="left" w:pos="993"/>
        </w:tabs>
        <w:ind w:left="993" w:firstLineChars="0" w:hanging="567"/>
      </w:pPr>
      <w:bookmarkStart w:id="23" w:name="_Toc134007942"/>
      <w:bookmarkStart w:id="24" w:name="_Toc266358997"/>
      <w:bookmarkStart w:id="25" w:name="_Toc135227426"/>
      <w:bookmarkStart w:id="26" w:name="_Toc135227593"/>
      <w:bookmarkStart w:id="27" w:name="_Toc135227347"/>
      <w:r>
        <w:rPr>
          <w:rFonts w:hint="eastAsia"/>
        </w:rPr>
        <w:t>对</w:t>
      </w:r>
      <w:proofErr w:type="spellStart"/>
      <w:r>
        <w:rPr>
          <w:rFonts w:hint="eastAsia"/>
        </w:rPr>
        <w:t>logisim</w:t>
      </w:r>
      <w:proofErr w:type="spellEnd"/>
      <w:r>
        <w:rPr>
          <w:rFonts w:hint="eastAsia"/>
        </w:rPr>
        <w:t>的使用进一步熟练，如利用表达式一键生成组合逻辑电路等功能，使设计电路的效率大大提升。</w:t>
      </w:r>
    </w:p>
    <w:p w14:paraId="3E7FC5F2" w14:textId="77777777" w:rsidR="00512F18" w:rsidRDefault="002A51B4">
      <w:pPr>
        <w:pStyle w:val="a3"/>
        <w:numPr>
          <w:ilvl w:val="0"/>
          <w:numId w:val="10"/>
        </w:numPr>
        <w:tabs>
          <w:tab w:val="clear" w:pos="1290"/>
          <w:tab w:val="left" w:pos="993"/>
        </w:tabs>
        <w:ind w:left="993" w:firstLineChars="0" w:hanging="567"/>
      </w:pPr>
      <w:r>
        <w:rPr>
          <w:rFonts w:hint="eastAsia"/>
        </w:rPr>
        <w:t>将课本上所学到的知</w:t>
      </w:r>
      <w:r>
        <w:rPr>
          <w:rFonts w:hint="eastAsia"/>
        </w:rPr>
        <w:t>识应用到实际，大大提高了自己活用知识的能力，加深了对</w:t>
      </w:r>
      <w:r>
        <w:rPr>
          <w:rFonts w:hint="eastAsia"/>
        </w:rPr>
        <w:t>CPU</w:t>
      </w:r>
      <w:r>
        <w:rPr>
          <w:rFonts w:hint="eastAsia"/>
        </w:rPr>
        <w:t>的整体结构、运行原理的理解，加深对数据通路、总线和控制字段的理解，明确微程序、微指令等之间的关系，同时还加深了对硬布线和微程序不同之处的理解，也更加充分地认识到两者的优势与不足。总的来说，本次实验是对课本知识的一次总结，进一步激发了我对计算机硬件设施的兴趣，为以后的学习打下基础。</w:t>
      </w:r>
    </w:p>
    <w:p w14:paraId="4B42AE9B" w14:textId="77777777" w:rsidR="00512F18" w:rsidRDefault="00512F18">
      <w:pPr>
        <w:ind w:rightChars="-67" w:right="-161" w:firstLineChars="200" w:firstLine="480"/>
        <w:rPr>
          <w:rFonts w:cs="宋体"/>
          <w:color w:val="E36C0A"/>
        </w:rPr>
        <w:sectPr w:rsidR="00512F18">
          <w:headerReference w:type="default" r:id="rId39"/>
          <w:footerReference w:type="default" r:id="rId40"/>
          <w:footnotePr>
            <w:numRestart w:val="eachPage"/>
          </w:footnotePr>
          <w:pgSz w:w="11906" w:h="16838"/>
          <w:pgMar w:top="1843" w:right="1416" w:bottom="1418" w:left="1531" w:header="851" w:footer="992" w:gutter="0"/>
          <w:cols w:space="720"/>
          <w:docGrid w:type="linesAndChars" w:linePitch="459"/>
        </w:sectPr>
      </w:pPr>
      <w:bookmarkStart w:id="28" w:name="_Hlt134000930"/>
      <w:bookmarkStart w:id="29" w:name="_Hlt133996523"/>
      <w:bookmarkStart w:id="30" w:name="_Hlt133997595"/>
      <w:bookmarkStart w:id="31" w:name="_Hlt133999525"/>
      <w:bookmarkEnd w:id="23"/>
      <w:bookmarkEnd w:id="24"/>
      <w:bookmarkEnd w:id="25"/>
      <w:bookmarkEnd w:id="26"/>
      <w:bookmarkEnd w:id="27"/>
      <w:bookmarkEnd w:id="28"/>
      <w:bookmarkEnd w:id="29"/>
      <w:bookmarkEnd w:id="30"/>
      <w:bookmarkEnd w:id="31"/>
    </w:p>
    <w:p w14:paraId="58314F64" w14:textId="77777777" w:rsidR="00512F18" w:rsidRDefault="00512F18">
      <w:pPr>
        <w:ind w:firstLineChars="200" w:firstLine="480"/>
      </w:pPr>
    </w:p>
    <w:tbl>
      <w:tblPr>
        <w:tblW w:w="9180" w:type="dxa"/>
        <w:tblLook w:val="04A0" w:firstRow="1" w:lastRow="0" w:firstColumn="1" w:lastColumn="0" w:noHBand="0" w:noVBand="1"/>
      </w:tblPr>
      <w:tblGrid>
        <w:gridCol w:w="9180"/>
      </w:tblGrid>
      <w:tr w:rsidR="00512F18" w14:paraId="2FE0C70F" w14:textId="77777777">
        <w:tc>
          <w:tcPr>
            <w:tcW w:w="9180" w:type="dxa"/>
            <w:vAlign w:val="bottom"/>
          </w:tcPr>
          <w:p w14:paraId="76BF9C6C" w14:textId="77777777" w:rsidR="00512F18" w:rsidRDefault="002A51B4">
            <w:pPr>
              <w:spacing w:line="300" w:lineRule="auto"/>
              <w:jc w:val="left"/>
              <w:rPr>
                <w:rFonts w:ascii="黑体" w:eastAsia="黑体" w:hAnsi="黑体"/>
                <w:sz w:val="28"/>
                <w:szCs w:val="28"/>
                <w:lang w:val="en-GB"/>
              </w:rPr>
            </w:pPr>
            <w:r>
              <w:rPr>
                <w:rFonts w:ascii="楷体" w:eastAsia="楷体" w:hAnsi="楷体" w:hint="eastAsia"/>
                <w:sz w:val="32"/>
                <w:szCs w:val="32"/>
              </w:rPr>
              <w:t>一、原创性声明</w:t>
            </w:r>
          </w:p>
        </w:tc>
      </w:tr>
      <w:tr w:rsidR="00512F18" w14:paraId="05E6E0C8" w14:textId="77777777">
        <w:trPr>
          <w:trHeight w:hRule="exact" w:val="2981"/>
        </w:trPr>
        <w:tc>
          <w:tcPr>
            <w:tcW w:w="9180" w:type="dxa"/>
          </w:tcPr>
          <w:p w14:paraId="5D414C9C" w14:textId="77777777" w:rsidR="00512F18" w:rsidRDefault="002A51B4">
            <w:pPr>
              <w:spacing w:line="276" w:lineRule="auto"/>
              <w:rPr>
                <w:rFonts w:ascii="宋体" w:hAnsi="宋体" w:cs="宋体"/>
                <w:kern w:val="0"/>
              </w:rPr>
            </w:pPr>
            <w:r>
              <w:rPr>
                <w:b/>
              </w:rPr>
              <w:t xml:space="preserve">    </w:t>
            </w:r>
            <w:r>
              <w:rPr>
                <w:rFonts w:ascii="宋体" w:hAnsi="宋体" w:cs="宋体"/>
                <w:kern w:val="0"/>
              </w:rPr>
              <w:t>本人郑重声明本报告内容，是由作者本人独立完成的。有关观点、方法、数据和文献等的引用已在文中指出。除文中已注明引用的内容外，本报告不包含任何其他个人或集体已经公开发表的作品成果，不存在剽窃、抄袭行为。</w:t>
            </w:r>
            <w:r>
              <w:rPr>
                <w:rFonts w:ascii="宋体" w:hAnsi="宋体" w:cs="宋体"/>
                <w:kern w:val="0"/>
              </w:rPr>
              <w:t xml:space="preserve"> </w:t>
            </w:r>
          </w:p>
          <w:p w14:paraId="2D24E56C" w14:textId="4C708D3E" w:rsidR="00512F18" w:rsidRDefault="002A51B4">
            <w:pPr>
              <w:spacing w:line="276" w:lineRule="auto"/>
              <w:ind w:firstLineChars="177" w:firstLine="425"/>
            </w:pPr>
            <w:r>
              <w:rPr>
                <w:rFonts w:hint="eastAsia"/>
              </w:rPr>
              <w:t>特此声明！</w:t>
            </w:r>
          </w:p>
          <w:p w14:paraId="7B823786" w14:textId="77777777" w:rsidR="00512F18" w:rsidRDefault="002A51B4">
            <w:pPr>
              <w:spacing w:line="276" w:lineRule="auto"/>
              <w:ind w:right="238" w:firstLineChars="177" w:firstLine="426"/>
              <w:jc w:val="right"/>
              <w:rPr>
                <w:b/>
                <w:color w:val="FF0000"/>
              </w:rPr>
            </w:pPr>
            <w:r>
              <w:rPr>
                <w:rFonts w:hint="eastAsia"/>
                <w:b/>
                <w:lang w:val="en-GB"/>
              </w:rPr>
              <w:t>作者签字</w:t>
            </w:r>
            <w:r>
              <w:rPr>
                <w:b/>
              </w:rPr>
              <w:t>:</w:t>
            </w:r>
            <w:r>
              <w:rPr>
                <w:rFonts w:hint="eastAsia"/>
                <w:b/>
              </w:rPr>
              <w:t xml:space="preserve"> </w:t>
            </w:r>
            <w:r>
              <w:rPr>
                <w:rFonts w:hint="eastAsia"/>
                <w:b/>
                <w:color w:val="BFBFBF"/>
                <w:u w:val="single"/>
              </w:rPr>
              <w:t xml:space="preserve"> </w:t>
            </w:r>
            <w:r>
              <w:rPr>
                <w:rFonts w:hint="eastAsia"/>
                <w:b/>
                <w:color w:val="BFBFBF"/>
                <w:u w:val="single"/>
              </w:rPr>
              <w:t>嵌入签名图片</w:t>
            </w:r>
            <w:r>
              <w:rPr>
                <w:rFonts w:hint="eastAsia"/>
                <w:b/>
                <w:color w:val="BFBFBF"/>
                <w:u w:val="single"/>
              </w:rPr>
              <w:t xml:space="preserve">  </w:t>
            </w:r>
            <w:r>
              <w:rPr>
                <w:rFonts w:hint="eastAsia"/>
                <w:b/>
                <w:color w:val="F2F2F2"/>
                <w:u w:val="single"/>
              </w:rPr>
              <w:t xml:space="preserve"> </w:t>
            </w:r>
          </w:p>
          <w:p w14:paraId="4D9900F9" w14:textId="77777777" w:rsidR="00512F18" w:rsidRDefault="00512F18">
            <w:pPr>
              <w:spacing w:line="276" w:lineRule="auto"/>
              <w:ind w:firstLineChars="177" w:firstLine="426"/>
              <w:rPr>
                <w:b/>
                <w:color w:val="FF0000"/>
              </w:rPr>
            </w:pPr>
          </w:p>
          <w:p w14:paraId="01C71C83" w14:textId="77777777" w:rsidR="00512F18" w:rsidRDefault="00512F18">
            <w:pPr>
              <w:spacing w:line="276" w:lineRule="auto"/>
              <w:ind w:firstLineChars="177" w:firstLine="426"/>
              <w:rPr>
                <w:b/>
                <w:color w:val="FF0000"/>
              </w:rPr>
            </w:pPr>
          </w:p>
          <w:p w14:paraId="4E9D8F14" w14:textId="77777777" w:rsidR="00512F18" w:rsidRDefault="00512F18">
            <w:pPr>
              <w:spacing w:line="276" w:lineRule="auto"/>
              <w:ind w:firstLineChars="177" w:firstLine="426"/>
              <w:rPr>
                <w:b/>
                <w:color w:val="FF0000"/>
              </w:rPr>
            </w:pPr>
          </w:p>
          <w:p w14:paraId="0D86C2AB" w14:textId="77777777" w:rsidR="00512F18" w:rsidRDefault="00512F18">
            <w:pPr>
              <w:spacing w:line="276" w:lineRule="auto"/>
              <w:ind w:firstLineChars="177" w:firstLine="426"/>
              <w:rPr>
                <w:b/>
                <w:color w:val="FF0000"/>
              </w:rPr>
            </w:pPr>
          </w:p>
        </w:tc>
      </w:tr>
      <w:tr w:rsidR="00512F18" w14:paraId="0666D304" w14:textId="77777777">
        <w:tc>
          <w:tcPr>
            <w:tcW w:w="9180" w:type="dxa"/>
            <w:vAlign w:val="bottom"/>
          </w:tcPr>
          <w:p w14:paraId="054A1726" w14:textId="77777777" w:rsidR="00512F18" w:rsidRDefault="002A51B4">
            <w:pPr>
              <w:spacing w:line="300" w:lineRule="auto"/>
              <w:jc w:val="left"/>
              <w:rPr>
                <w:rFonts w:ascii="黑体" w:eastAsia="黑体" w:hAnsi="黑体"/>
                <w:sz w:val="28"/>
                <w:szCs w:val="28"/>
                <w:lang w:val="en-GB"/>
              </w:rPr>
            </w:pPr>
            <w:r>
              <w:rPr>
                <w:rFonts w:ascii="楷体" w:eastAsia="楷体" w:hAnsi="楷体" w:hint="eastAsia"/>
                <w:sz w:val="32"/>
                <w:szCs w:val="32"/>
              </w:rPr>
              <w:t>二、对课程实验的学术评语（教师填写</w:t>
            </w:r>
            <w:r>
              <w:rPr>
                <w:rFonts w:ascii="楷体" w:eastAsia="楷体" w:hAnsi="楷体"/>
                <w:sz w:val="32"/>
                <w:szCs w:val="32"/>
              </w:rPr>
              <w:t>）</w:t>
            </w:r>
          </w:p>
        </w:tc>
      </w:tr>
      <w:tr w:rsidR="00512F18" w14:paraId="46F21612" w14:textId="77777777">
        <w:trPr>
          <w:trHeight w:hRule="exact" w:val="3093"/>
        </w:trPr>
        <w:tc>
          <w:tcPr>
            <w:tcW w:w="9180" w:type="dxa"/>
          </w:tcPr>
          <w:p w14:paraId="31B9FB7F" w14:textId="77777777" w:rsidR="00512F18" w:rsidRDefault="002A51B4">
            <w:pPr>
              <w:spacing w:line="276" w:lineRule="auto"/>
              <w:ind w:firstLineChars="100" w:firstLine="281"/>
              <w:rPr>
                <w:rFonts w:ascii="楷体" w:hAnsi="楷体" w:cs="HAKUYOGuiFanZi3500"/>
                <w:b/>
                <w:color w:val="FF0000"/>
                <w:sz w:val="36"/>
                <w:szCs w:val="36"/>
              </w:rPr>
            </w:pPr>
            <w:r>
              <w:rPr>
                <w:b/>
                <w:color w:val="FF0000"/>
                <w:sz w:val="28"/>
              </w:rPr>
              <w:t xml:space="preserve"> </w:t>
            </w:r>
          </w:p>
        </w:tc>
      </w:tr>
      <w:tr w:rsidR="00512F18" w14:paraId="17A693BB" w14:textId="77777777">
        <w:trPr>
          <w:trHeight w:val="702"/>
        </w:trPr>
        <w:tc>
          <w:tcPr>
            <w:tcW w:w="9180" w:type="dxa"/>
            <w:vAlign w:val="bottom"/>
          </w:tcPr>
          <w:p w14:paraId="50458FB3" w14:textId="77777777" w:rsidR="00512F18" w:rsidRDefault="002A51B4">
            <w:pPr>
              <w:spacing w:line="360" w:lineRule="auto"/>
              <w:rPr>
                <w:rFonts w:ascii="Cambria Math" w:hAnsi="Cambria Math"/>
                <w:lang w:val="en-GB"/>
              </w:rPr>
            </w:pPr>
            <w:r>
              <w:rPr>
                <w:rFonts w:ascii="楷体" w:eastAsia="楷体" w:hAnsi="楷体" w:hint="eastAsia"/>
                <w:sz w:val="32"/>
                <w:szCs w:val="32"/>
              </w:rPr>
              <w:t>三、对课程实验的评分（教师填写</w:t>
            </w:r>
            <w:r>
              <w:rPr>
                <w:rFonts w:ascii="楷体" w:eastAsia="楷体" w:hAnsi="楷体"/>
                <w:sz w:val="32"/>
                <w:szCs w:val="32"/>
              </w:rPr>
              <w:t>）</w:t>
            </w:r>
          </w:p>
        </w:tc>
      </w:tr>
      <w:tr w:rsidR="00512F18" w14:paraId="5B6E8615" w14:textId="77777777">
        <w:trPr>
          <w:trHeight w:hRule="exact" w:val="3425"/>
        </w:trPr>
        <w:tc>
          <w:tcPr>
            <w:tcW w:w="9180" w:type="dxa"/>
          </w:tcPr>
          <w:p w14:paraId="6C7E2E45" w14:textId="77777777" w:rsidR="00512F18" w:rsidRDefault="00512F18">
            <w:pPr>
              <w:spacing w:line="120" w:lineRule="auto"/>
              <w:ind w:firstLineChars="177" w:firstLine="195"/>
              <w:rPr>
                <w:sz w:val="11"/>
                <w:lang w:val="en-GB"/>
              </w:rPr>
            </w:pPr>
          </w:p>
          <w:tbl>
            <w:tblPr>
              <w:tblW w:w="0" w:type="auto"/>
              <w:tblInd w:w="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4"/>
              <w:gridCol w:w="1694"/>
              <w:gridCol w:w="1695"/>
              <w:gridCol w:w="1695"/>
              <w:gridCol w:w="1695"/>
            </w:tblGrid>
            <w:tr w:rsidR="00512F18" w14:paraId="2AEA6EAA" w14:textId="77777777">
              <w:trPr>
                <w:trHeight w:val="1244"/>
              </w:trPr>
              <w:tc>
                <w:tcPr>
                  <w:tcW w:w="1584" w:type="dxa"/>
                  <w:vAlign w:val="center"/>
                </w:tcPr>
                <w:p w14:paraId="3FC1F5E4" w14:textId="77777777" w:rsidR="00512F18" w:rsidRDefault="002A51B4">
                  <w:pPr>
                    <w:jc w:val="center"/>
                    <w:rPr>
                      <w:rFonts w:ascii="楷体" w:eastAsia="楷体" w:hAnsi="楷体"/>
                      <w:sz w:val="28"/>
                      <w:szCs w:val="28"/>
                    </w:rPr>
                  </w:pPr>
                  <w:r>
                    <w:rPr>
                      <w:rFonts w:ascii="楷体" w:eastAsia="楷体" w:hAnsi="楷体" w:hint="eastAsia"/>
                      <w:sz w:val="28"/>
                      <w:szCs w:val="28"/>
                    </w:rPr>
                    <w:t>评分项目</w:t>
                  </w:r>
                </w:p>
                <w:p w14:paraId="0F030A2B" w14:textId="77777777" w:rsidR="00512F18" w:rsidRDefault="002A51B4">
                  <w:pPr>
                    <w:jc w:val="center"/>
                    <w:rPr>
                      <w:rFonts w:ascii="楷体" w:eastAsia="楷体" w:hAnsi="楷体"/>
                      <w:sz w:val="28"/>
                      <w:szCs w:val="28"/>
                    </w:rPr>
                  </w:pPr>
                  <w:r>
                    <w:rPr>
                      <w:rFonts w:ascii="楷体" w:eastAsia="楷体" w:hAnsi="楷体" w:hint="eastAsia"/>
                      <w:sz w:val="28"/>
                      <w:szCs w:val="28"/>
                    </w:rPr>
                    <w:t>（分值）</w:t>
                  </w:r>
                </w:p>
              </w:tc>
              <w:tc>
                <w:tcPr>
                  <w:tcW w:w="1694" w:type="dxa"/>
                  <w:tcMar>
                    <w:left w:w="0" w:type="dxa"/>
                    <w:right w:w="0" w:type="dxa"/>
                  </w:tcMar>
                  <w:vAlign w:val="center"/>
                </w:tcPr>
                <w:p w14:paraId="02A9BB0A" w14:textId="77777777" w:rsidR="00512F18" w:rsidRDefault="002A51B4">
                  <w:pPr>
                    <w:jc w:val="center"/>
                    <w:rPr>
                      <w:rFonts w:ascii="黑体" w:eastAsia="黑体" w:hAnsi="黑体"/>
                      <w:szCs w:val="28"/>
                    </w:rPr>
                  </w:pPr>
                  <w:r>
                    <w:rPr>
                      <w:rFonts w:ascii="黑体" w:eastAsia="黑体" w:hAnsi="黑体" w:hint="eastAsia"/>
                      <w:szCs w:val="28"/>
                    </w:rPr>
                    <w:t>课程目标</w:t>
                  </w:r>
                  <w:r>
                    <w:rPr>
                      <w:rFonts w:eastAsia="黑体" w:hint="eastAsia"/>
                      <w:szCs w:val="28"/>
                    </w:rPr>
                    <w:t>1</w:t>
                  </w:r>
                </w:p>
                <w:p w14:paraId="44791093" w14:textId="77777777" w:rsidR="00512F18" w:rsidRDefault="002A51B4">
                  <w:pPr>
                    <w:jc w:val="center"/>
                    <w:rPr>
                      <w:rFonts w:ascii="楷体" w:eastAsia="楷体" w:hAnsi="楷体"/>
                      <w:sz w:val="28"/>
                      <w:szCs w:val="28"/>
                    </w:rPr>
                  </w:pPr>
                  <w:r>
                    <w:rPr>
                      <w:rFonts w:ascii="楷体" w:eastAsia="楷体" w:hAnsi="楷体" w:hint="eastAsia"/>
                      <w:sz w:val="28"/>
                      <w:szCs w:val="28"/>
                    </w:rPr>
                    <w:t>工具应用</w:t>
                  </w:r>
                </w:p>
                <w:p w14:paraId="737DBC1B" w14:textId="77777777" w:rsidR="00512F18" w:rsidRDefault="002A51B4">
                  <w:pPr>
                    <w:jc w:val="center"/>
                    <w:rPr>
                      <w:rFonts w:ascii="楷体" w:eastAsia="楷体" w:hAnsi="楷体"/>
                      <w:sz w:val="28"/>
                      <w:szCs w:val="28"/>
                    </w:rPr>
                  </w:pPr>
                  <w:r>
                    <w:rPr>
                      <w:rFonts w:ascii="楷体" w:eastAsia="楷体" w:hAnsi="楷体" w:hint="eastAsia"/>
                      <w:sz w:val="28"/>
                      <w:szCs w:val="28"/>
                    </w:rPr>
                    <w:t>（</w:t>
                  </w:r>
                  <w:r>
                    <w:rPr>
                      <w:rFonts w:eastAsia="楷体" w:hint="eastAsia"/>
                      <w:sz w:val="28"/>
                      <w:szCs w:val="28"/>
                    </w:rPr>
                    <w:t>10</w:t>
                  </w:r>
                  <w:r>
                    <w:rPr>
                      <w:rFonts w:ascii="楷体" w:eastAsia="楷体" w:hAnsi="楷体" w:hint="eastAsia"/>
                      <w:sz w:val="28"/>
                      <w:szCs w:val="28"/>
                    </w:rPr>
                    <w:t>分）</w:t>
                  </w:r>
                </w:p>
              </w:tc>
              <w:tc>
                <w:tcPr>
                  <w:tcW w:w="1695" w:type="dxa"/>
                  <w:tcMar>
                    <w:left w:w="0" w:type="dxa"/>
                    <w:right w:w="0" w:type="dxa"/>
                  </w:tcMar>
                  <w:vAlign w:val="center"/>
                </w:tcPr>
                <w:p w14:paraId="39A64D72" w14:textId="77777777" w:rsidR="00512F18" w:rsidRDefault="002A51B4">
                  <w:pPr>
                    <w:jc w:val="center"/>
                    <w:rPr>
                      <w:rFonts w:ascii="黑体" w:eastAsia="黑体" w:hAnsi="黑体"/>
                      <w:szCs w:val="28"/>
                    </w:rPr>
                  </w:pPr>
                  <w:r>
                    <w:rPr>
                      <w:rFonts w:ascii="黑体" w:eastAsia="黑体" w:hAnsi="黑体" w:hint="eastAsia"/>
                      <w:szCs w:val="28"/>
                    </w:rPr>
                    <w:t>课程目标</w:t>
                  </w:r>
                  <w:r>
                    <w:rPr>
                      <w:rFonts w:eastAsia="黑体" w:hint="eastAsia"/>
                      <w:szCs w:val="28"/>
                    </w:rPr>
                    <w:t>2</w:t>
                  </w:r>
                </w:p>
                <w:p w14:paraId="3BF5EF26" w14:textId="77777777" w:rsidR="00512F18" w:rsidRDefault="002A51B4">
                  <w:pPr>
                    <w:jc w:val="center"/>
                    <w:rPr>
                      <w:rFonts w:ascii="楷体" w:eastAsia="楷体" w:hAnsi="楷体"/>
                      <w:sz w:val="28"/>
                      <w:szCs w:val="28"/>
                    </w:rPr>
                  </w:pPr>
                  <w:r>
                    <w:rPr>
                      <w:rFonts w:ascii="楷体" w:eastAsia="楷体" w:hAnsi="楷体" w:hint="eastAsia"/>
                      <w:sz w:val="28"/>
                      <w:szCs w:val="28"/>
                    </w:rPr>
                    <w:t>设计实现</w:t>
                  </w:r>
                </w:p>
                <w:p w14:paraId="64E44B63" w14:textId="77777777" w:rsidR="00512F18" w:rsidRDefault="002A51B4">
                  <w:pPr>
                    <w:jc w:val="center"/>
                    <w:rPr>
                      <w:rFonts w:ascii="楷体" w:eastAsia="楷体" w:hAnsi="楷体"/>
                      <w:sz w:val="28"/>
                      <w:szCs w:val="28"/>
                    </w:rPr>
                  </w:pPr>
                  <w:r>
                    <w:rPr>
                      <w:rFonts w:ascii="楷体" w:eastAsia="楷体" w:hAnsi="楷体" w:hint="eastAsia"/>
                      <w:sz w:val="28"/>
                      <w:szCs w:val="28"/>
                    </w:rPr>
                    <w:t>（</w:t>
                  </w:r>
                  <w:r>
                    <w:rPr>
                      <w:rFonts w:eastAsia="楷体" w:hint="eastAsia"/>
                      <w:sz w:val="28"/>
                      <w:szCs w:val="28"/>
                    </w:rPr>
                    <w:t>70</w:t>
                  </w:r>
                  <w:r>
                    <w:rPr>
                      <w:rFonts w:ascii="楷体" w:eastAsia="楷体" w:hAnsi="楷体" w:hint="eastAsia"/>
                      <w:sz w:val="28"/>
                      <w:szCs w:val="28"/>
                    </w:rPr>
                    <w:t>分）</w:t>
                  </w:r>
                </w:p>
              </w:tc>
              <w:tc>
                <w:tcPr>
                  <w:tcW w:w="1695" w:type="dxa"/>
                  <w:tcMar>
                    <w:left w:w="0" w:type="dxa"/>
                    <w:right w:w="0" w:type="dxa"/>
                  </w:tcMar>
                  <w:vAlign w:val="center"/>
                </w:tcPr>
                <w:p w14:paraId="252CF2DA" w14:textId="77777777" w:rsidR="00512F18" w:rsidRDefault="002A51B4">
                  <w:pPr>
                    <w:jc w:val="center"/>
                    <w:rPr>
                      <w:rFonts w:ascii="黑体" w:eastAsia="黑体" w:hAnsi="黑体"/>
                      <w:szCs w:val="28"/>
                    </w:rPr>
                  </w:pPr>
                  <w:r>
                    <w:rPr>
                      <w:rFonts w:ascii="黑体" w:eastAsia="黑体" w:hAnsi="黑体" w:hint="eastAsia"/>
                      <w:szCs w:val="28"/>
                    </w:rPr>
                    <w:t>课程目标</w:t>
                  </w:r>
                  <w:r>
                    <w:rPr>
                      <w:rFonts w:eastAsia="黑体" w:hint="eastAsia"/>
                      <w:szCs w:val="28"/>
                    </w:rPr>
                    <w:t>3</w:t>
                  </w:r>
                </w:p>
                <w:p w14:paraId="486D5F86" w14:textId="77777777" w:rsidR="00512F18" w:rsidRDefault="002A51B4">
                  <w:pPr>
                    <w:jc w:val="center"/>
                    <w:rPr>
                      <w:rFonts w:ascii="楷体" w:eastAsia="楷体" w:hAnsi="楷体"/>
                      <w:sz w:val="28"/>
                      <w:szCs w:val="28"/>
                    </w:rPr>
                  </w:pPr>
                  <w:r>
                    <w:rPr>
                      <w:rFonts w:ascii="楷体" w:eastAsia="楷体" w:hAnsi="楷体" w:hint="eastAsia"/>
                      <w:sz w:val="28"/>
                      <w:szCs w:val="28"/>
                    </w:rPr>
                    <w:t>验收与报告</w:t>
                  </w:r>
                  <w:r>
                    <w:rPr>
                      <w:rFonts w:ascii="楷体" w:eastAsia="楷体" w:hAnsi="楷体" w:hint="eastAsia"/>
                      <w:sz w:val="28"/>
                      <w:szCs w:val="28"/>
                    </w:rPr>
                    <w:t xml:space="preserve"> </w:t>
                  </w:r>
                </w:p>
                <w:p w14:paraId="26F678B7" w14:textId="77777777" w:rsidR="00512F18" w:rsidRDefault="002A51B4">
                  <w:pPr>
                    <w:jc w:val="center"/>
                    <w:rPr>
                      <w:rFonts w:ascii="楷体" w:eastAsia="楷体" w:hAnsi="楷体"/>
                      <w:sz w:val="28"/>
                      <w:szCs w:val="28"/>
                    </w:rPr>
                  </w:pPr>
                  <w:r>
                    <w:rPr>
                      <w:rFonts w:ascii="楷体" w:eastAsia="楷体" w:hAnsi="楷体" w:hint="eastAsia"/>
                      <w:sz w:val="28"/>
                      <w:szCs w:val="28"/>
                    </w:rPr>
                    <w:t>（</w:t>
                  </w:r>
                  <w:r>
                    <w:rPr>
                      <w:rFonts w:eastAsia="楷体" w:hint="eastAsia"/>
                      <w:sz w:val="28"/>
                      <w:szCs w:val="28"/>
                    </w:rPr>
                    <w:t>20</w:t>
                  </w:r>
                  <w:r>
                    <w:rPr>
                      <w:rFonts w:ascii="楷体" w:eastAsia="楷体" w:hAnsi="楷体" w:hint="eastAsia"/>
                      <w:sz w:val="28"/>
                      <w:szCs w:val="28"/>
                    </w:rPr>
                    <w:t>分）</w:t>
                  </w:r>
                </w:p>
              </w:tc>
              <w:tc>
                <w:tcPr>
                  <w:tcW w:w="1695" w:type="dxa"/>
                  <w:tcMar>
                    <w:left w:w="0" w:type="dxa"/>
                    <w:right w:w="0" w:type="dxa"/>
                  </w:tcMar>
                  <w:vAlign w:val="center"/>
                </w:tcPr>
                <w:p w14:paraId="5881C092" w14:textId="77777777" w:rsidR="00512F18" w:rsidRDefault="002A51B4">
                  <w:pPr>
                    <w:jc w:val="center"/>
                    <w:rPr>
                      <w:rFonts w:ascii="楷体" w:eastAsia="楷体" w:hAnsi="楷体"/>
                      <w:sz w:val="28"/>
                      <w:szCs w:val="28"/>
                    </w:rPr>
                  </w:pPr>
                  <w:r>
                    <w:rPr>
                      <w:rFonts w:ascii="楷体" w:eastAsia="楷体" w:hAnsi="楷体" w:hint="eastAsia"/>
                      <w:sz w:val="28"/>
                      <w:szCs w:val="28"/>
                    </w:rPr>
                    <w:t>最终评定</w:t>
                  </w:r>
                </w:p>
                <w:p w14:paraId="04C594CF" w14:textId="77777777" w:rsidR="00512F18" w:rsidRDefault="002A51B4">
                  <w:pPr>
                    <w:jc w:val="center"/>
                    <w:rPr>
                      <w:rFonts w:ascii="楷体" w:eastAsia="楷体" w:hAnsi="楷体"/>
                      <w:sz w:val="28"/>
                      <w:szCs w:val="28"/>
                    </w:rPr>
                  </w:pPr>
                  <w:r>
                    <w:rPr>
                      <w:rFonts w:ascii="楷体" w:eastAsia="楷体" w:hAnsi="楷体" w:hint="eastAsia"/>
                      <w:sz w:val="28"/>
                      <w:szCs w:val="28"/>
                    </w:rPr>
                    <w:t>（</w:t>
                  </w:r>
                  <w:r>
                    <w:rPr>
                      <w:rFonts w:eastAsia="楷体" w:hint="eastAsia"/>
                      <w:sz w:val="28"/>
                      <w:szCs w:val="28"/>
                    </w:rPr>
                    <w:t>100</w:t>
                  </w:r>
                  <w:r>
                    <w:rPr>
                      <w:rFonts w:ascii="楷体" w:eastAsia="楷体" w:hAnsi="楷体" w:hint="eastAsia"/>
                      <w:sz w:val="28"/>
                      <w:szCs w:val="28"/>
                    </w:rPr>
                    <w:t>分）</w:t>
                  </w:r>
                </w:p>
              </w:tc>
            </w:tr>
            <w:tr w:rsidR="00512F18" w14:paraId="109D728E" w14:textId="77777777">
              <w:trPr>
                <w:trHeight w:val="1133"/>
              </w:trPr>
              <w:tc>
                <w:tcPr>
                  <w:tcW w:w="1584" w:type="dxa"/>
                  <w:vAlign w:val="center"/>
                </w:tcPr>
                <w:p w14:paraId="7EA442B3" w14:textId="77777777" w:rsidR="00512F18" w:rsidRDefault="002A51B4">
                  <w:pPr>
                    <w:jc w:val="center"/>
                  </w:pPr>
                  <w:r>
                    <w:rPr>
                      <w:rFonts w:ascii="楷体" w:eastAsia="楷体" w:hAnsi="楷体" w:hint="eastAsia"/>
                      <w:sz w:val="28"/>
                      <w:szCs w:val="28"/>
                    </w:rPr>
                    <w:t>得分</w:t>
                  </w:r>
                </w:p>
              </w:tc>
              <w:tc>
                <w:tcPr>
                  <w:tcW w:w="1694" w:type="dxa"/>
                  <w:vAlign w:val="center"/>
                </w:tcPr>
                <w:p w14:paraId="7E9FD026" w14:textId="77777777" w:rsidR="00512F18" w:rsidRDefault="00512F18">
                  <w:pPr>
                    <w:jc w:val="center"/>
                    <w:rPr>
                      <w:rFonts w:ascii="楷体" w:eastAsia="楷体" w:hAnsi="楷体"/>
                      <w:sz w:val="28"/>
                    </w:rPr>
                  </w:pPr>
                </w:p>
              </w:tc>
              <w:tc>
                <w:tcPr>
                  <w:tcW w:w="1695" w:type="dxa"/>
                  <w:vAlign w:val="center"/>
                </w:tcPr>
                <w:p w14:paraId="54013D36" w14:textId="77777777" w:rsidR="00512F18" w:rsidRDefault="00512F18">
                  <w:pPr>
                    <w:jc w:val="center"/>
                    <w:rPr>
                      <w:rFonts w:ascii="楷体" w:eastAsia="楷体" w:hAnsi="楷体"/>
                      <w:sz w:val="28"/>
                    </w:rPr>
                  </w:pPr>
                </w:p>
              </w:tc>
              <w:tc>
                <w:tcPr>
                  <w:tcW w:w="1695" w:type="dxa"/>
                  <w:vAlign w:val="center"/>
                </w:tcPr>
                <w:p w14:paraId="4E9620C0" w14:textId="77777777" w:rsidR="00512F18" w:rsidRDefault="00512F18">
                  <w:pPr>
                    <w:jc w:val="center"/>
                    <w:rPr>
                      <w:rFonts w:ascii="楷体" w:eastAsia="楷体" w:hAnsi="楷体"/>
                      <w:sz w:val="28"/>
                    </w:rPr>
                  </w:pPr>
                </w:p>
              </w:tc>
              <w:tc>
                <w:tcPr>
                  <w:tcW w:w="1695" w:type="dxa"/>
                  <w:vAlign w:val="center"/>
                </w:tcPr>
                <w:p w14:paraId="7073414F" w14:textId="77777777" w:rsidR="00512F18" w:rsidRDefault="00512F18">
                  <w:pPr>
                    <w:jc w:val="center"/>
                    <w:rPr>
                      <w:color w:val="0000FF"/>
                      <w:sz w:val="28"/>
                    </w:rPr>
                  </w:pPr>
                </w:p>
              </w:tc>
            </w:tr>
          </w:tbl>
          <w:p w14:paraId="034078FF" w14:textId="77777777" w:rsidR="00512F18" w:rsidRDefault="00512F18">
            <w:pPr>
              <w:ind w:firstLineChars="177" w:firstLine="425"/>
              <w:rPr>
                <w:lang w:val="en-GB"/>
              </w:rPr>
            </w:pPr>
          </w:p>
        </w:tc>
      </w:tr>
      <w:tr w:rsidR="00512F18" w14:paraId="2EDF21DA" w14:textId="77777777">
        <w:trPr>
          <w:trHeight w:val="808"/>
        </w:trPr>
        <w:tc>
          <w:tcPr>
            <w:tcW w:w="9180" w:type="dxa"/>
            <w:vAlign w:val="bottom"/>
          </w:tcPr>
          <w:p w14:paraId="3A1ABD5B" w14:textId="77777777" w:rsidR="00512F18" w:rsidRDefault="002A51B4">
            <w:pPr>
              <w:wordWrap w:val="0"/>
              <w:spacing w:line="300" w:lineRule="auto"/>
              <w:jc w:val="right"/>
              <w:rPr>
                <w:b/>
              </w:rPr>
            </w:pPr>
            <w:r>
              <w:rPr>
                <w:rFonts w:hint="eastAsia"/>
                <w:b/>
              </w:rPr>
              <w:t xml:space="preserve">       </w:t>
            </w:r>
            <w:r>
              <w:rPr>
                <w:b/>
              </w:rPr>
              <w:t xml:space="preserve">         </w:t>
            </w:r>
            <w:r>
              <w:rPr>
                <w:rFonts w:hint="eastAsia"/>
                <w:b/>
              </w:rPr>
              <w:t xml:space="preserve"> </w:t>
            </w:r>
            <w:r>
              <w:rPr>
                <w:b/>
              </w:rPr>
              <w:t xml:space="preserve">   </w:t>
            </w:r>
            <w:r>
              <w:rPr>
                <w:rFonts w:hint="eastAsia"/>
                <w:b/>
              </w:rPr>
              <w:t xml:space="preserve"> </w:t>
            </w:r>
            <w:r>
              <w:rPr>
                <w:b/>
              </w:rPr>
              <w:t xml:space="preserve">               </w:t>
            </w:r>
            <w:r>
              <w:rPr>
                <w:rFonts w:hint="eastAsia"/>
                <w:b/>
                <w:lang w:val="en-GB"/>
              </w:rPr>
              <w:t>指导教师签字</w:t>
            </w:r>
            <w:r>
              <w:rPr>
                <w:b/>
              </w:rPr>
              <w:t>:</w:t>
            </w:r>
            <w:r>
              <w:rPr>
                <w:rFonts w:hint="eastAsia"/>
                <w:b/>
              </w:rPr>
              <w:t xml:space="preserve"> </w:t>
            </w:r>
            <w:r>
              <w:rPr>
                <w:rFonts w:hint="eastAsia"/>
                <w:b/>
                <w:u w:val="single"/>
              </w:rPr>
              <w:t xml:space="preserve">                  </w:t>
            </w:r>
            <w:r>
              <w:rPr>
                <w:rFonts w:hint="eastAsia"/>
                <w:b/>
              </w:rPr>
              <w:t xml:space="preserve"> </w:t>
            </w:r>
          </w:p>
        </w:tc>
      </w:tr>
    </w:tbl>
    <w:p w14:paraId="41228136" w14:textId="77777777" w:rsidR="00512F18" w:rsidRDefault="00512F18">
      <w:pPr>
        <w:jc w:val="left"/>
        <w:rPr>
          <w:rFonts w:ascii="华文楷体" w:eastAsia="华文楷体" w:hAnsi="华文楷体"/>
          <w:b/>
          <w:bCs/>
          <w:spacing w:val="20"/>
          <w:sz w:val="28"/>
          <w:szCs w:val="21"/>
        </w:rPr>
      </w:pPr>
    </w:p>
    <w:p w14:paraId="63C3C65D" w14:textId="77777777" w:rsidR="00512F18" w:rsidRDefault="00512F18"/>
    <w:sectPr w:rsidR="00512F18">
      <w:headerReference w:type="default" r:id="rId41"/>
      <w:footerReference w:type="default" r:id="rId42"/>
      <w:footnotePr>
        <w:numRestart w:val="eachPage"/>
      </w:footnotePr>
      <w:pgSz w:w="11906" w:h="16838"/>
      <w:pgMar w:top="1843" w:right="1610" w:bottom="1418" w:left="1531" w:header="851" w:footer="992" w:gutter="0"/>
      <w:cols w:space="720"/>
      <w:docGrid w:type="linesAndChars" w:linePitch="45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5" w:author="Tiger" w:date="2012-02-25T15:33:00Z" w:initials="T">
    <w:p w14:paraId="10136B83" w14:textId="77777777" w:rsidR="00512F18" w:rsidRDefault="002A51B4">
      <w:pPr>
        <w:pStyle w:val="ab"/>
      </w:pPr>
      <w:r>
        <w:rPr>
          <w:rFonts w:hint="eastAsia"/>
        </w:rPr>
        <w:t>二级标题，具体可以用格式刷复制</w:t>
      </w:r>
    </w:p>
  </w:comment>
  <w:comment w:id="17" w:author="tan" w:date="2015-12-02T12:39:00Z" w:initials="t">
    <w:p w14:paraId="787E0B37" w14:textId="77777777" w:rsidR="00512F18" w:rsidRDefault="002A51B4">
      <w:pPr>
        <w:pStyle w:val="ab"/>
      </w:pPr>
      <w:r>
        <w:t>Logisim</w:t>
      </w:r>
      <w:r>
        <w:t>插图不得出现点阵信息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0136B83" w15:done="0"/>
  <w15:commentEx w15:paraId="787E0B3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0136B83" w16cid:durableId="2B5E1FA5"/>
  <w16cid:commentId w16cid:paraId="787E0B37" w16cid:durableId="2B5E1F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136A2" w14:textId="77777777" w:rsidR="002A51B4" w:rsidRDefault="002A51B4">
      <w:r>
        <w:separator/>
      </w:r>
    </w:p>
  </w:endnote>
  <w:endnote w:type="continuationSeparator" w:id="0">
    <w:p w14:paraId="01E500CE" w14:textId="77777777" w:rsidR="002A51B4" w:rsidRDefault="002A5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auto"/>
    <w:pitch w:val="variable"/>
    <w:sig w:usb0="800002BF" w:usb1="38CF7CFA" w:usb2="00000016" w:usb3="00000000" w:csb0="00040001" w:csb1="00000000"/>
    <w:embedRegular r:id="rId1" w:subsetted="1" w:fontKey="{C718E626-CE38-4032-8747-EDC3820B584E}"/>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Regular r:id="rId2" w:fontKey="{B6BDF750-9564-49EC-9F4A-97F3E3A3D9FF}"/>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华文中宋">
    <w:panose1 w:val="02010600040101010101"/>
    <w:charset w:val="86"/>
    <w:family w:val="auto"/>
    <w:pitch w:val="variable"/>
    <w:sig w:usb0="00000287" w:usb1="080F0000" w:usb2="00000010" w:usb3="00000000" w:csb0="0004009F" w:csb1="00000000"/>
    <w:embedBold r:id="rId3" w:subsetted="1" w:fontKey="{0C798DEC-1669-4DFE-BC85-1B502BF482FE}"/>
  </w:font>
  <w:font w:name="楷体">
    <w:panose1 w:val="02010609060101010101"/>
    <w:charset w:val="86"/>
    <w:family w:val="modern"/>
    <w:pitch w:val="fixed"/>
    <w:sig w:usb0="800002BF" w:usb1="38CF7CFA" w:usb2="00000016" w:usb3="00000000" w:csb0="00040001" w:csb1="00000000"/>
    <w:embedRegular r:id="rId4" w:subsetted="1" w:fontKey="{AD24ACBF-B440-4E35-8EC0-675CB80D7DD4}"/>
    <w:embedBold r:id="rId5" w:subsetted="1" w:fontKey="{EAE6245F-EDD8-4182-906A-E2B45CED7C88}"/>
  </w:font>
  <w:font w:name="HAKUYOGuiFanZi3500">
    <w:altName w:val="宋体"/>
    <w:charset w:val="86"/>
    <w:family w:val="auto"/>
    <w:pitch w:val="default"/>
    <w:sig w:usb0="00000000" w:usb1="00000000" w:usb2="0000003F" w:usb3="00000000" w:csb0="003F00FF"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D5C18" w14:textId="77777777" w:rsidR="00512F18" w:rsidRDefault="002A51B4">
    <w:pPr>
      <w:pStyle w:val="af5"/>
      <w:jc w:val="center"/>
    </w:pPr>
    <w:r>
      <w:rPr>
        <w:noProof/>
      </w:rPr>
      <mc:AlternateContent>
        <mc:Choice Requires="wps">
          <w:drawing>
            <wp:anchor distT="0" distB="0" distL="114300" distR="114300" simplePos="0" relativeHeight="251656704" behindDoc="0" locked="0" layoutInCell="1" allowOverlap="1" wp14:anchorId="58F13E1D" wp14:editId="39E8C423">
              <wp:simplePos x="0" y="0"/>
              <wp:positionH relativeFrom="column">
                <wp:posOffset>-106045</wp:posOffset>
              </wp:positionH>
              <wp:positionV relativeFrom="paragraph">
                <wp:posOffset>-47625</wp:posOffset>
              </wp:positionV>
              <wp:extent cx="5829300" cy="0"/>
              <wp:effectExtent l="8890" t="5715" r="10160" b="13335"/>
              <wp:wrapNone/>
              <wp:docPr id="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11" o:spid="_x0000_s1026" o:spt="20" style="position:absolute;left:0pt;margin-left:-8.35pt;margin-top:-3.75pt;height:0pt;width:459pt;z-index:251660288;mso-width-relative:page;mso-height-relative:page;" filled="f" stroked="t" coordsize="21600,21600" o:gfxdata="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JfF+kNYAAAAJAQAADwAAAAAAAAABACAAAAAiAAAAZHJzL2Rv&#10;d25yZXYueG1sUEsBAhQAFAAAAAgAh07iQLfuccjKAQAAoAMAAA4AAAAAAAAAAQAgAAAAJQEAAGRy&#10;cy9lMm9Eb2MueG1sUEsFBgAAAAAGAAYAWQEAAGEFAAAAAA==&#10;">
              <v:fill on="f" focussize="0,0"/>
              <v:stroke color="#000000" joinstyle="round"/>
              <v:imagedata o:title=""/>
              <o:lock v:ext="edit" aspectratio="f"/>
            </v:line>
          </w:pict>
        </mc:Fallback>
      </mc:AlternateContent>
    </w:r>
    <w:r>
      <w:fldChar w:fldCharType="begin"/>
    </w:r>
    <w:r>
      <w:instrText>PAGE   \* MERGEFORMAT</w:instrText>
    </w:r>
    <w:r>
      <w:fldChar w:fldCharType="separate"/>
    </w:r>
    <w:r>
      <w:t>20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E78D9" w14:textId="77777777" w:rsidR="00512F18" w:rsidRDefault="002A51B4">
    <w:pPr>
      <w:pStyle w:val="af5"/>
      <w:jc w:val="center"/>
    </w:pPr>
    <w:r>
      <w:rPr>
        <w:noProof/>
      </w:rPr>
      <mc:AlternateContent>
        <mc:Choice Requires="wps">
          <w:drawing>
            <wp:anchor distT="0" distB="0" distL="114300" distR="114300" simplePos="0" relativeHeight="251659776" behindDoc="0" locked="0" layoutInCell="1" allowOverlap="1" wp14:anchorId="792C2E30" wp14:editId="2EF4E1DF">
              <wp:simplePos x="0" y="0"/>
              <wp:positionH relativeFrom="column">
                <wp:posOffset>-76835</wp:posOffset>
              </wp:positionH>
              <wp:positionV relativeFrom="paragraph">
                <wp:posOffset>-58420</wp:posOffset>
              </wp:positionV>
              <wp:extent cx="5760085" cy="0"/>
              <wp:effectExtent l="19050" t="19685" r="21590" b="27940"/>
              <wp:wrapNone/>
              <wp:docPr id="1"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18" o:spid="_x0000_s1026" o:spt="20" style="position:absolute;left:0pt;margin-left:-6.05pt;margin-top:-4.6pt;height:0pt;width:453.55pt;z-index:251662336;mso-width-relative:page;mso-height-relative:page;" filled="f" stroked="t" coordsize="21600,21600" o:gfxdata="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KjtLiNcAAAAJAQAADwAAAAAAAAABACAAAAAi&#10;AAAAZHJzL2Rvd25yZXYueG1sUEsBAhQAFAAAAAgAh07iQKwj7JHSAQAArAMAAA4AAAAAAAAAAQAg&#10;AAAAJgEAAGRycy9lMm9Eb2MueG1sUEsFBgAAAAAGAAYAWQEAAGoFAAAAAA==&#10;">
              <v:fill on="f" focussize="0,0"/>
              <v:stroke weight="3pt" color="#000000" linestyle="thinThin" joinstyle="round"/>
              <v:imagedata o:title=""/>
              <o:lock v:ext="edit" aspectratio="f"/>
            </v:line>
          </w:pict>
        </mc:Fallback>
      </mc:AlternateContent>
    </w:r>
    <w:r>
      <w:fldChar w:fldCharType="begin"/>
    </w:r>
    <w:r>
      <w:instrText>PAGE   \* MERGEFORMAT</w:instrText>
    </w:r>
    <w:r>
      <w:fldChar w:fldCharType="separate"/>
    </w:r>
    <w:r>
      <w:t>25</w:t>
    </w:r>
    <w:r>
      <w:fldChar w:fldCharType="end"/>
    </w:r>
  </w:p>
  <w:p w14:paraId="4DCED0C2" w14:textId="77777777" w:rsidR="00512F18" w:rsidRDefault="00512F1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54717" w14:textId="77777777" w:rsidR="002A51B4" w:rsidRDefault="002A51B4">
      <w:r>
        <w:separator/>
      </w:r>
    </w:p>
  </w:footnote>
  <w:footnote w:type="continuationSeparator" w:id="0">
    <w:p w14:paraId="1FE61ABF" w14:textId="77777777" w:rsidR="002A51B4" w:rsidRDefault="002A51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4B59A" w14:textId="77777777" w:rsidR="00512F18" w:rsidRDefault="00512F18">
    <w:pPr>
      <w:pStyle w:val="af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FF0E8" w14:textId="77777777" w:rsidR="00512F18" w:rsidRDefault="00512F18">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2DBFE" w14:textId="77777777" w:rsidR="00512F18" w:rsidRDefault="002A51B4">
    <w:pPr>
      <w:pStyle w:val="af6"/>
      <w:pBdr>
        <w:bottom w:val="none" w:sz="0" w:space="0" w:color="auto"/>
      </w:pBdr>
    </w:pPr>
    <w:r>
      <w:rPr>
        <w:noProof/>
      </w:rPr>
      <mc:AlternateContent>
        <mc:Choice Requires="wpg">
          <w:drawing>
            <wp:anchor distT="0" distB="0" distL="114300" distR="114300" simplePos="0" relativeHeight="251655680" behindDoc="0" locked="0" layoutInCell="1" allowOverlap="1" wp14:anchorId="6D5078FF" wp14:editId="433EBD4E">
              <wp:simplePos x="0" y="0"/>
              <wp:positionH relativeFrom="column">
                <wp:posOffset>-36830</wp:posOffset>
              </wp:positionH>
              <wp:positionV relativeFrom="paragraph">
                <wp:posOffset>98425</wp:posOffset>
              </wp:positionV>
              <wp:extent cx="5716905" cy="385445"/>
              <wp:effectExtent l="20955" t="635" r="24765" b="23495"/>
              <wp:wrapNone/>
              <wp:docPr id="5" name="Group 8"/>
              <wp:cNvGraphicFramePr/>
              <a:graphic xmlns:a="http://schemas.openxmlformats.org/drawingml/2006/main">
                <a:graphicData uri="http://schemas.microsoft.com/office/word/2010/wordprocessingGroup">
                  <wpg:wgp>
                    <wpg:cNvGrpSpPr/>
                    <wpg:grpSpPr>
                      <a:xfrm>
                        <a:off x="0" y="0"/>
                        <a:ext cx="5716905" cy="385445"/>
                        <a:chOff x="1473" y="1006"/>
                        <a:chExt cx="9003" cy="607"/>
                      </a:xfrm>
                    </wpg:grpSpPr>
                    <wps:wsp>
                      <wps:cNvPr id="6" name="Line 9"/>
                      <wps:cNvCnPr>
                        <a:cxnSpLocks noChangeShapeType="1"/>
                      </wps:cNvCnPr>
                      <wps:spPr bwMode="auto">
                        <a:xfrm>
                          <a:off x="1473" y="1613"/>
                          <a:ext cx="9003" cy="0"/>
                        </a:xfrm>
                        <a:prstGeom prst="line">
                          <a:avLst/>
                        </a:prstGeom>
                        <a:noFill/>
                        <a:ln w="38100" cmpd="dbl">
                          <a:solidFill>
                            <a:srgbClr val="000000"/>
                          </a:solidFill>
                          <a:round/>
                        </a:ln>
                      </wps:spPr>
                      <wps:bodyPr/>
                    </wps:wsp>
                    <wps:wsp>
                      <wps:cNvPr id="7" name="Rectangle 10"/>
                      <wps:cNvSpPr>
                        <a:spLocks noChangeArrowheads="1"/>
                      </wps:cNvSpPr>
                      <wps:spPr bwMode="auto">
                        <a:xfrm>
                          <a:off x="1869" y="1006"/>
                          <a:ext cx="8280" cy="544"/>
                        </a:xfrm>
                        <a:prstGeom prst="rect">
                          <a:avLst/>
                        </a:prstGeom>
                        <a:noFill/>
                        <a:ln>
                          <a:noFill/>
                        </a:ln>
                      </wps:spPr>
                      <wps:txbx>
                        <w:txbxContent>
                          <w:p w14:paraId="22E69078" w14:textId="77777777" w:rsidR="00512F18" w:rsidRDefault="002A51B4">
                            <w:pPr>
                              <w:jc w:val="center"/>
                              <w:rPr>
                                <w:rFonts w:ascii="楷体" w:eastAsia="楷体" w:hAnsi="楷体"/>
                              </w:rPr>
                            </w:pPr>
                            <w:r>
                              <w:rPr>
                                <w:rFonts w:ascii="楷体" w:eastAsia="楷体" w:hAnsi="楷体" w:hint="eastAsia"/>
                                <w:b/>
                                <w:bCs/>
                                <w:spacing w:val="20"/>
                                <w:sz w:val="33"/>
                              </w:rPr>
                              <w:t>华</w:t>
                            </w:r>
                            <w:r>
                              <w:rPr>
                                <w:rFonts w:ascii="楷体" w:eastAsia="楷体" w:hAnsi="楷体" w:hint="eastAsia"/>
                                <w:b/>
                                <w:bCs/>
                                <w:spacing w:val="20"/>
                                <w:sz w:val="33"/>
                              </w:rPr>
                              <w:t xml:space="preserve"> </w:t>
                            </w:r>
                            <w:r>
                              <w:rPr>
                                <w:rFonts w:ascii="楷体" w:eastAsia="楷体" w:hAnsi="楷体" w:hint="eastAsia"/>
                                <w:b/>
                                <w:bCs/>
                                <w:spacing w:val="20"/>
                                <w:sz w:val="33"/>
                              </w:rPr>
                              <w:t>中</w:t>
                            </w:r>
                            <w:r>
                              <w:rPr>
                                <w:rFonts w:ascii="楷体" w:eastAsia="楷体" w:hAnsi="楷体" w:hint="eastAsia"/>
                                <w:b/>
                                <w:bCs/>
                                <w:spacing w:val="20"/>
                                <w:sz w:val="33"/>
                              </w:rPr>
                              <w:t xml:space="preserve"> </w:t>
                            </w:r>
                            <w:r>
                              <w:rPr>
                                <w:rFonts w:ascii="楷体" w:eastAsia="楷体" w:hAnsi="楷体" w:hint="eastAsia"/>
                                <w:b/>
                                <w:bCs/>
                                <w:spacing w:val="20"/>
                                <w:sz w:val="33"/>
                              </w:rPr>
                              <w:t>科</w:t>
                            </w:r>
                            <w:r>
                              <w:rPr>
                                <w:rFonts w:ascii="楷体" w:eastAsia="楷体" w:hAnsi="楷体" w:hint="eastAsia"/>
                                <w:b/>
                                <w:bCs/>
                                <w:spacing w:val="20"/>
                                <w:sz w:val="33"/>
                              </w:rPr>
                              <w:t xml:space="preserve"> </w:t>
                            </w:r>
                            <w:r>
                              <w:rPr>
                                <w:rFonts w:ascii="楷体" w:eastAsia="楷体" w:hAnsi="楷体" w:hint="eastAsia"/>
                                <w:b/>
                                <w:bCs/>
                                <w:spacing w:val="20"/>
                                <w:sz w:val="33"/>
                              </w:rPr>
                              <w:t>技</w:t>
                            </w:r>
                            <w:r>
                              <w:rPr>
                                <w:rFonts w:ascii="楷体" w:eastAsia="楷体" w:hAnsi="楷体" w:hint="eastAsia"/>
                                <w:b/>
                                <w:bCs/>
                                <w:spacing w:val="20"/>
                                <w:sz w:val="33"/>
                              </w:rPr>
                              <w:t xml:space="preserve"> </w:t>
                            </w:r>
                            <w:r>
                              <w:rPr>
                                <w:rFonts w:ascii="楷体" w:eastAsia="楷体" w:hAnsi="楷体" w:hint="eastAsia"/>
                                <w:b/>
                                <w:bCs/>
                                <w:spacing w:val="20"/>
                                <w:sz w:val="33"/>
                              </w:rPr>
                              <w:t>大</w:t>
                            </w:r>
                            <w:r>
                              <w:rPr>
                                <w:rFonts w:ascii="楷体" w:eastAsia="楷体" w:hAnsi="楷体" w:hint="eastAsia"/>
                                <w:b/>
                                <w:bCs/>
                                <w:spacing w:val="20"/>
                                <w:sz w:val="33"/>
                              </w:rPr>
                              <w:t xml:space="preserve"> </w:t>
                            </w:r>
                            <w:r>
                              <w:rPr>
                                <w:rFonts w:ascii="楷体" w:eastAsia="楷体" w:hAnsi="楷体" w:hint="eastAsia"/>
                                <w:b/>
                                <w:bCs/>
                                <w:spacing w:val="20"/>
                                <w:sz w:val="33"/>
                              </w:rPr>
                              <w:t>学</w:t>
                            </w:r>
                            <w:r>
                              <w:rPr>
                                <w:rFonts w:ascii="楷体" w:eastAsia="楷体" w:hAnsi="楷体" w:hint="eastAsia"/>
                                <w:b/>
                                <w:bCs/>
                                <w:spacing w:val="20"/>
                                <w:sz w:val="33"/>
                              </w:rPr>
                              <w:t xml:space="preserve"> </w:t>
                            </w:r>
                            <w:r>
                              <w:rPr>
                                <w:rFonts w:ascii="楷体" w:eastAsia="楷体" w:hAnsi="楷体" w:hint="eastAsia"/>
                                <w:b/>
                                <w:bCs/>
                                <w:spacing w:val="20"/>
                                <w:sz w:val="33"/>
                              </w:rPr>
                              <w:t>课</w:t>
                            </w:r>
                            <w:r>
                              <w:rPr>
                                <w:rFonts w:ascii="楷体" w:eastAsia="楷体" w:hAnsi="楷体" w:hint="eastAsia"/>
                                <w:b/>
                                <w:bCs/>
                                <w:spacing w:val="20"/>
                                <w:sz w:val="33"/>
                              </w:rPr>
                              <w:t xml:space="preserve"> </w:t>
                            </w:r>
                            <w:r>
                              <w:rPr>
                                <w:rFonts w:ascii="楷体" w:eastAsia="楷体" w:hAnsi="楷体" w:hint="eastAsia"/>
                                <w:b/>
                                <w:bCs/>
                                <w:spacing w:val="20"/>
                                <w:sz w:val="33"/>
                              </w:rPr>
                              <w:t>程</w:t>
                            </w:r>
                            <w:r>
                              <w:rPr>
                                <w:rFonts w:ascii="楷体" w:eastAsia="楷体" w:hAnsi="楷体" w:hint="eastAsia"/>
                                <w:b/>
                                <w:bCs/>
                                <w:spacing w:val="20"/>
                                <w:sz w:val="33"/>
                              </w:rPr>
                              <w:t xml:space="preserve"> </w:t>
                            </w:r>
                            <w:r>
                              <w:rPr>
                                <w:rFonts w:ascii="楷体" w:eastAsia="楷体" w:hAnsi="楷体" w:hint="eastAsia"/>
                                <w:b/>
                                <w:bCs/>
                                <w:spacing w:val="20"/>
                                <w:sz w:val="33"/>
                              </w:rPr>
                              <w:t>实</w:t>
                            </w:r>
                            <w:r>
                              <w:rPr>
                                <w:rFonts w:ascii="楷体" w:eastAsia="楷体" w:hAnsi="楷体" w:hint="eastAsia"/>
                                <w:b/>
                                <w:bCs/>
                                <w:spacing w:val="20"/>
                                <w:sz w:val="33"/>
                              </w:rPr>
                              <w:t xml:space="preserve"> </w:t>
                            </w:r>
                            <w:r>
                              <w:rPr>
                                <w:rFonts w:ascii="楷体" w:eastAsia="楷体" w:hAnsi="楷体" w:hint="eastAsia"/>
                                <w:b/>
                                <w:bCs/>
                                <w:spacing w:val="20"/>
                                <w:sz w:val="33"/>
                              </w:rPr>
                              <w:t>验</w:t>
                            </w:r>
                            <w:r>
                              <w:rPr>
                                <w:rFonts w:ascii="楷体" w:eastAsia="楷体" w:hAnsi="楷体" w:hint="eastAsia"/>
                                <w:b/>
                                <w:bCs/>
                                <w:spacing w:val="20"/>
                                <w:sz w:val="33"/>
                              </w:rPr>
                              <w:t xml:space="preserve"> </w:t>
                            </w:r>
                            <w:r>
                              <w:rPr>
                                <w:rFonts w:ascii="楷体" w:eastAsia="楷体" w:hAnsi="楷体" w:hint="eastAsia"/>
                                <w:b/>
                                <w:bCs/>
                                <w:spacing w:val="20"/>
                                <w:sz w:val="33"/>
                              </w:rPr>
                              <w:t>报</w:t>
                            </w:r>
                            <w:r>
                              <w:rPr>
                                <w:rFonts w:ascii="楷体" w:eastAsia="楷体" w:hAnsi="楷体" w:hint="eastAsia"/>
                                <w:b/>
                                <w:bCs/>
                                <w:spacing w:val="20"/>
                                <w:sz w:val="33"/>
                              </w:rPr>
                              <w:t xml:space="preserve"> </w:t>
                            </w:r>
                            <w:r>
                              <w:rPr>
                                <w:rFonts w:ascii="楷体" w:eastAsia="楷体" w:hAnsi="楷体" w:hint="eastAsia"/>
                                <w:b/>
                                <w:bCs/>
                                <w:spacing w:val="20"/>
                                <w:sz w:val="33"/>
                              </w:rPr>
                              <w:t>告</w:t>
                            </w:r>
                          </w:p>
                        </w:txbxContent>
                      </wps:txbx>
                      <wps:bodyPr rot="0" vert="horz" wrap="square" lIns="91440" tIns="45720" rIns="91440" bIns="45720" anchor="t" anchorCtr="0" upright="1">
                        <a:noAutofit/>
                      </wps:bodyPr>
                    </wps:wsp>
                  </wpg:wgp>
                </a:graphicData>
              </a:graphic>
            </wp:anchor>
          </w:drawing>
        </mc:Choice>
        <mc:Fallback>
          <w:pict>
            <v:group w14:anchorId="6D5078FF" id="Group 8" o:spid="_x0000_s1028" style="position:absolute;left:0;text-align:left;margin-left:-2.9pt;margin-top:7.75pt;width:450.15pt;height:30.35pt;z-index:251655680" coordorigin="1473,1006" coordsize="9003,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">
              <v:line id="Line 9" o:spid="_x0000_s1029" style="position:absolute;visibility:visible;mso-wrap-style:square" from="1473,1613" to="10476,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" strokeweight="3pt">
                <v:stroke linestyle="thinThin"/>
              </v:line>
              <v:rect id="Rectangle 10" o:spid="_x0000_s1030" style="position:absolute;left:1869;top:1006;width:8280;height: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" filled="f" stroked="f">
                <v:textbox>
                  <w:txbxContent>
                    <w:p w14:paraId="22E69078" w14:textId="77777777" w:rsidR="00512F18" w:rsidRDefault="002A51B4">
                      <w:pPr>
                        <w:jc w:val="center"/>
                        <w:rPr>
                          <w:rFonts w:ascii="楷体" w:eastAsia="楷体" w:hAnsi="楷体"/>
                        </w:rPr>
                      </w:pPr>
                      <w:r>
                        <w:rPr>
                          <w:rFonts w:ascii="楷体" w:eastAsia="楷体" w:hAnsi="楷体" w:hint="eastAsia"/>
                          <w:b/>
                          <w:bCs/>
                          <w:spacing w:val="20"/>
                          <w:sz w:val="33"/>
                        </w:rPr>
                        <w:t>华</w:t>
                      </w:r>
                      <w:r>
                        <w:rPr>
                          <w:rFonts w:ascii="楷体" w:eastAsia="楷体" w:hAnsi="楷体" w:hint="eastAsia"/>
                          <w:b/>
                          <w:bCs/>
                          <w:spacing w:val="20"/>
                          <w:sz w:val="33"/>
                        </w:rPr>
                        <w:t xml:space="preserve"> </w:t>
                      </w:r>
                      <w:r>
                        <w:rPr>
                          <w:rFonts w:ascii="楷体" w:eastAsia="楷体" w:hAnsi="楷体" w:hint="eastAsia"/>
                          <w:b/>
                          <w:bCs/>
                          <w:spacing w:val="20"/>
                          <w:sz w:val="33"/>
                        </w:rPr>
                        <w:t>中</w:t>
                      </w:r>
                      <w:r>
                        <w:rPr>
                          <w:rFonts w:ascii="楷体" w:eastAsia="楷体" w:hAnsi="楷体" w:hint="eastAsia"/>
                          <w:b/>
                          <w:bCs/>
                          <w:spacing w:val="20"/>
                          <w:sz w:val="33"/>
                        </w:rPr>
                        <w:t xml:space="preserve"> </w:t>
                      </w:r>
                      <w:r>
                        <w:rPr>
                          <w:rFonts w:ascii="楷体" w:eastAsia="楷体" w:hAnsi="楷体" w:hint="eastAsia"/>
                          <w:b/>
                          <w:bCs/>
                          <w:spacing w:val="20"/>
                          <w:sz w:val="33"/>
                        </w:rPr>
                        <w:t>科</w:t>
                      </w:r>
                      <w:r>
                        <w:rPr>
                          <w:rFonts w:ascii="楷体" w:eastAsia="楷体" w:hAnsi="楷体" w:hint="eastAsia"/>
                          <w:b/>
                          <w:bCs/>
                          <w:spacing w:val="20"/>
                          <w:sz w:val="33"/>
                        </w:rPr>
                        <w:t xml:space="preserve"> </w:t>
                      </w:r>
                      <w:r>
                        <w:rPr>
                          <w:rFonts w:ascii="楷体" w:eastAsia="楷体" w:hAnsi="楷体" w:hint="eastAsia"/>
                          <w:b/>
                          <w:bCs/>
                          <w:spacing w:val="20"/>
                          <w:sz w:val="33"/>
                        </w:rPr>
                        <w:t>技</w:t>
                      </w:r>
                      <w:r>
                        <w:rPr>
                          <w:rFonts w:ascii="楷体" w:eastAsia="楷体" w:hAnsi="楷体" w:hint="eastAsia"/>
                          <w:b/>
                          <w:bCs/>
                          <w:spacing w:val="20"/>
                          <w:sz w:val="33"/>
                        </w:rPr>
                        <w:t xml:space="preserve"> </w:t>
                      </w:r>
                      <w:r>
                        <w:rPr>
                          <w:rFonts w:ascii="楷体" w:eastAsia="楷体" w:hAnsi="楷体" w:hint="eastAsia"/>
                          <w:b/>
                          <w:bCs/>
                          <w:spacing w:val="20"/>
                          <w:sz w:val="33"/>
                        </w:rPr>
                        <w:t>大</w:t>
                      </w:r>
                      <w:r>
                        <w:rPr>
                          <w:rFonts w:ascii="楷体" w:eastAsia="楷体" w:hAnsi="楷体" w:hint="eastAsia"/>
                          <w:b/>
                          <w:bCs/>
                          <w:spacing w:val="20"/>
                          <w:sz w:val="33"/>
                        </w:rPr>
                        <w:t xml:space="preserve"> </w:t>
                      </w:r>
                      <w:r>
                        <w:rPr>
                          <w:rFonts w:ascii="楷体" w:eastAsia="楷体" w:hAnsi="楷体" w:hint="eastAsia"/>
                          <w:b/>
                          <w:bCs/>
                          <w:spacing w:val="20"/>
                          <w:sz w:val="33"/>
                        </w:rPr>
                        <w:t>学</w:t>
                      </w:r>
                      <w:r>
                        <w:rPr>
                          <w:rFonts w:ascii="楷体" w:eastAsia="楷体" w:hAnsi="楷体" w:hint="eastAsia"/>
                          <w:b/>
                          <w:bCs/>
                          <w:spacing w:val="20"/>
                          <w:sz w:val="33"/>
                        </w:rPr>
                        <w:t xml:space="preserve"> </w:t>
                      </w:r>
                      <w:r>
                        <w:rPr>
                          <w:rFonts w:ascii="楷体" w:eastAsia="楷体" w:hAnsi="楷体" w:hint="eastAsia"/>
                          <w:b/>
                          <w:bCs/>
                          <w:spacing w:val="20"/>
                          <w:sz w:val="33"/>
                        </w:rPr>
                        <w:t>课</w:t>
                      </w:r>
                      <w:r>
                        <w:rPr>
                          <w:rFonts w:ascii="楷体" w:eastAsia="楷体" w:hAnsi="楷体" w:hint="eastAsia"/>
                          <w:b/>
                          <w:bCs/>
                          <w:spacing w:val="20"/>
                          <w:sz w:val="33"/>
                        </w:rPr>
                        <w:t xml:space="preserve"> </w:t>
                      </w:r>
                      <w:r>
                        <w:rPr>
                          <w:rFonts w:ascii="楷体" w:eastAsia="楷体" w:hAnsi="楷体" w:hint="eastAsia"/>
                          <w:b/>
                          <w:bCs/>
                          <w:spacing w:val="20"/>
                          <w:sz w:val="33"/>
                        </w:rPr>
                        <w:t>程</w:t>
                      </w:r>
                      <w:r>
                        <w:rPr>
                          <w:rFonts w:ascii="楷体" w:eastAsia="楷体" w:hAnsi="楷体" w:hint="eastAsia"/>
                          <w:b/>
                          <w:bCs/>
                          <w:spacing w:val="20"/>
                          <w:sz w:val="33"/>
                        </w:rPr>
                        <w:t xml:space="preserve"> </w:t>
                      </w:r>
                      <w:r>
                        <w:rPr>
                          <w:rFonts w:ascii="楷体" w:eastAsia="楷体" w:hAnsi="楷体" w:hint="eastAsia"/>
                          <w:b/>
                          <w:bCs/>
                          <w:spacing w:val="20"/>
                          <w:sz w:val="33"/>
                        </w:rPr>
                        <w:t>实</w:t>
                      </w:r>
                      <w:r>
                        <w:rPr>
                          <w:rFonts w:ascii="楷体" w:eastAsia="楷体" w:hAnsi="楷体" w:hint="eastAsia"/>
                          <w:b/>
                          <w:bCs/>
                          <w:spacing w:val="20"/>
                          <w:sz w:val="33"/>
                        </w:rPr>
                        <w:t xml:space="preserve"> </w:t>
                      </w:r>
                      <w:r>
                        <w:rPr>
                          <w:rFonts w:ascii="楷体" w:eastAsia="楷体" w:hAnsi="楷体" w:hint="eastAsia"/>
                          <w:b/>
                          <w:bCs/>
                          <w:spacing w:val="20"/>
                          <w:sz w:val="33"/>
                        </w:rPr>
                        <w:t>验</w:t>
                      </w:r>
                      <w:r>
                        <w:rPr>
                          <w:rFonts w:ascii="楷体" w:eastAsia="楷体" w:hAnsi="楷体" w:hint="eastAsia"/>
                          <w:b/>
                          <w:bCs/>
                          <w:spacing w:val="20"/>
                          <w:sz w:val="33"/>
                        </w:rPr>
                        <w:t xml:space="preserve"> </w:t>
                      </w:r>
                      <w:r>
                        <w:rPr>
                          <w:rFonts w:ascii="楷体" w:eastAsia="楷体" w:hAnsi="楷体" w:hint="eastAsia"/>
                          <w:b/>
                          <w:bCs/>
                          <w:spacing w:val="20"/>
                          <w:sz w:val="33"/>
                        </w:rPr>
                        <w:t>报</w:t>
                      </w:r>
                      <w:r>
                        <w:rPr>
                          <w:rFonts w:ascii="楷体" w:eastAsia="楷体" w:hAnsi="楷体" w:hint="eastAsia"/>
                          <w:b/>
                          <w:bCs/>
                          <w:spacing w:val="20"/>
                          <w:sz w:val="33"/>
                        </w:rPr>
                        <w:t xml:space="preserve"> </w:t>
                      </w:r>
                      <w:r>
                        <w:rPr>
                          <w:rFonts w:ascii="楷体" w:eastAsia="楷体" w:hAnsi="楷体" w:hint="eastAsia"/>
                          <w:b/>
                          <w:bCs/>
                          <w:spacing w:val="20"/>
                          <w:sz w:val="33"/>
                        </w:rPr>
                        <w:t>告</w:t>
                      </w:r>
                    </w:p>
                  </w:txbxContent>
                </v:textbox>
              </v:rect>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45B8D" w14:textId="77777777" w:rsidR="00512F18" w:rsidRDefault="00512F18">
    <w:pPr>
      <w:pStyle w:val="af6"/>
      <w:pBdr>
        <w:bottom w:val="none" w:sz="0" w:space="0" w:color="auto"/>
      </w:pBdr>
    </w:pPr>
  </w:p>
  <w:p w14:paraId="0488D5FE" w14:textId="77777777" w:rsidR="00512F18" w:rsidRDefault="002A51B4">
    <w:r>
      <w:rPr>
        <w:noProof/>
      </w:rPr>
      <mc:AlternateContent>
        <mc:Choice Requires="wps">
          <w:drawing>
            <wp:anchor distT="0" distB="0" distL="114300" distR="114300" simplePos="0" relativeHeight="251658752" behindDoc="0" locked="0" layoutInCell="1" allowOverlap="1" wp14:anchorId="31B9583E" wp14:editId="2E7B2116">
              <wp:simplePos x="0" y="0"/>
              <wp:positionH relativeFrom="column">
                <wp:posOffset>-106045</wp:posOffset>
              </wp:positionH>
              <wp:positionV relativeFrom="paragraph">
                <wp:posOffset>535940</wp:posOffset>
              </wp:positionV>
              <wp:extent cx="5760085" cy="0"/>
              <wp:effectExtent l="27940" t="26670" r="22225" b="20955"/>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17" o:spid="_x0000_s1026" o:spt="20" style="position:absolute;left:0pt;margin-left:-8.35pt;margin-top:42.2pt;height:0pt;width:453.55pt;z-index:251661312;mso-width-relative:page;mso-height-relative:page;" filled="f" stroked="t" coordsize="21600,21600" o:gfxdata="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KBNWhNcAAAAJAQAADwAAAAAAAAABACAAAAAi&#10;AAAAZHJzL2Rvd25yZXYueG1sUEsBAhQAFAAAAAgAh07iQN2ZAx/SAQAArAMAAA4AAAAAAAAAAQAg&#10;AAAAJgEAAGRycy9lMm9Eb2MueG1sUEsFBgAAAAAGAAYAWQEAAGoFAAAAAA==&#10;">
              <v:fill on="f" focussize="0,0"/>
              <v:stroke weight="3pt" color="#000000" linestyle="thinThin" joinstyle="round"/>
              <v:imagedata o:title=""/>
              <o:lock v:ext="edit" aspectratio="f"/>
            </v:line>
          </w:pict>
        </mc:Fallback>
      </mc:AlternateContent>
    </w:r>
    <w:r>
      <w:rPr>
        <w:noProof/>
      </w:rPr>
      <mc:AlternateContent>
        <mc:Choice Requires="wps">
          <w:drawing>
            <wp:anchor distT="0" distB="0" distL="114300" distR="114300" simplePos="0" relativeHeight="251657728" behindDoc="0" locked="0" layoutInCell="1" allowOverlap="1" wp14:anchorId="44B1054F" wp14:editId="56258A01">
              <wp:simplePos x="0" y="0"/>
              <wp:positionH relativeFrom="column">
                <wp:posOffset>-96520</wp:posOffset>
              </wp:positionH>
              <wp:positionV relativeFrom="paragraph">
                <wp:posOffset>78740</wp:posOffset>
              </wp:positionV>
              <wp:extent cx="5257800" cy="421640"/>
              <wp:effectExtent l="0" t="0" r="635" b="0"/>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7800" cy="421640"/>
                      </a:xfrm>
                      <a:prstGeom prst="rect">
                        <a:avLst/>
                      </a:prstGeom>
                      <a:noFill/>
                      <a:ln>
                        <a:noFill/>
                      </a:ln>
                    </wps:spPr>
                    <wps:txbx>
                      <w:txbxContent>
                        <w:p w14:paraId="13B930FE" w14:textId="77777777" w:rsidR="00512F18" w:rsidRDefault="002A51B4">
                          <w:pPr>
                            <w:jc w:val="left"/>
                            <w:rPr>
                              <w:rFonts w:ascii="楷体" w:eastAsia="楷体" w:hAnsi="楷体"/>
                            </w:rPr>
                          </w:pPr>
                          <w:r>
                            <w:rPr>
                              <w:rFonts w:ascii="楷体" w:eastAsia="楷体" w:hAnsi="楷体" w:hint="eastAsia"/>
                              <w:b/>
                              <w:bCs/>
                              <w:spacing w:val="20"/>
                              <w:sz w:val="28"/>
                              <w:szCs w:val="21"/>
                            </w:rPr>
                            <w:t>·指导教师评定意见·</w:t>
                          </w:r>
                        </w:p>
                      </w:txbxContent>
                    </wps:txbx>
                    <wps:bodyPr rot="0" vert="horz" wrap="square" lIns="91440" tIns="45720" rIns="91440" bIns="45720" anchor="t" anchorCtr="0" upright="1">
                      <a:noAutofit/>
                    </wps:bodyPr>
                  </wps:wsp>
                </a:graphicData>
              </a:graphic>
            </wp:anchor>
          </w:drawing>
        </mc:Choice>
        <mc:Fallback>
          <w:pict>
            <v:rect w14:anchorId="44B1054F" id="Rectangle 16" o:spid="_x0000_s1031" style="position:absolute;left:0;text-align:left;margin-left:-7.6pt;margin-top:6.2pt;width:414pt;height:33.2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" filled="f" stroked="f">
              <v:textbox>
                <w:txbxContent>
                  <w:p w14:paraId="13B930FE" w14:textId="77777777" w:rsidR="00512F18" w:rsidRDefault="002A51B4">
                    <w:pPr>
                      <w:jc w:val="left"/>
                      <w:rPr>
                        <w:rFonts w:ascii="楷体" w:eastAsia="楷体" w:hAnsi="楷体"/>
                      </w:rPr>
                    </w:pPr>
                    <w:r>
                      <w:rPr>
                        <w:rFonts w:ascii="楷体" w:eastAsia="楷体" w:hAnsi="楷体" w:hint="eastAsia"/>
                        <w:b/>
                        <w:bCs/>
                        <w:spacing w:val="20"/>
                        <w:sz w:val="28"/>
                        <w:szCs w:val="21"/>
                      </w:rPr>
                      <w:t>·指导教师评定意见·</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lvl w:ilvl="0">
      <w:start w:val="1"/>
      <w:numFmt w:val="bullet"/>
      <w:pStyle w:val="a"/>
      <w:lvlText w:val=""/>
      <w:lvlJc w:val="left"/>
      <w:pPr>
        <w:tabs>
          <w:tab w:val="left" w:pos="902"/>
        </w:tabs>
        <w:ind w:left="902" w:hanging="420"/>
      </w:pPr>
      <w:rPr>
        <w:rFonts w:ascii="Wingdings" w:hAnsi="Wingdings" w:hint="default"/>
      </w:rPr>
    </w:lvl>
  </w:abstractNum>
  <w:abstractNum w:abstractNumId="1" w15:restartNumberingAfterBreak="0">
    <w:nsid w:val="00000008"/>
    <w:multiLevelType w:val="multilevel"/>
    <w:tmpl w:val="00000008"/>
    <w:lvl w:ilvl="0">
      <w:start w:val="1"/>
      <w:numFmt w:val="decimal"/>
      <w:pStyle w:val="a0"/>
      <w:lvlText w:val="[%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0000000A"/>
    <w:multiLevelType w:val="multilevel"/>
    <w:tmpl w:val="0000000A"/>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0000000C"/>
    <w:multiLevelType w:val="multilevel"/>
    <w:tmpl w:val="0000000C"/>
    <w:lvl w:ilvl="0">
      <w:start w:val="1"/>
      <w:numFmt w:val="decimal"/>
      <w:lvlText w:val="%1）"/>
      <w:lvlJc w:val="left"/>
      <w:pPr>
        <w:tabs>
          <w:tab w:val="left" w:pos="1290"/>
        </w:tabs>
        <w:ind w:left="1290" w:hanging="810"/>
      </w:pPr>
      <w:rPr>
        <w:rFonts w:hint="eastAsia"/>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4" w15:restartNumberingAfterBreak="0">
    <w:nsid w:val="0000000E"/>
    <w:multiLevelType w:val="multilevel"/>
    <w:tmpl w:val="0000000E"/>
    <w:lvl w:ilvl="0">
      <w:start w:val="1"/>
      <w:numFmt w:val="decimal"/>
      <w:pStyle w:val="a1"/>
      <w:lvlText w:val="[%1]"/>
      <w:lvlJc w:val="left"/>
      <w:pPr>
        <w:tabs>
          <w:tab w:val="left" w:pos="900"/>
        </w:tabs>
        <w:ind w:left="90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00000010"/>
    <w:multiLevelType w:val="singleLevel"/>
    <w:tmpl w:val="00000010"/>
    <w:lvl w:ilvl="0">
      <w:start w:val="1"/>
      <w:numFmt w:val="decimal"/>
      <w:pStyle w:val="3"/>
      <w:lvlText w:val="[%1]"/>
      <w:lvlJc w:val="left"/>
      <w:pPr>
        <w:tabs>
          <w:tab w:val="left" w:pos="567"/>
        </w:tabs>
        <w:ind w:left="567" w:hanging="567"/>
      </w:pPr>
      <w:rPr>
        <w:rFonts w:ascii="Times New Roman" w:hAnsi="Times New Roman" w:hint="default"/>
        <w:sz w:val="24"/>
        <w:szCs w:val="24"/>
      </w:rPr>
    </w:lvl>
  </w:abstractNum>
  <w:abstractNum w:abstractNumId="6" w15:restartNumberingAfterBreak="0">
    <w:nsid w:val="00000011"/>
    <w:multiLevelType w:val="multilevel"/>
    <w:tmpl w:val="00000011"/>
    <w:lvl w:ilvl="0">
      <w:start w:val="1"/>
      <w:numFmt w:val="decimal"/>
      <w:lvlText w:val="%1."/>
      <w:lvlJc w:val="left"/>
      <w:pPr>
        <w:tabs>
          <w:tab w:val="left" w:pos="425"/>
        </w:tabs>
        <w:ind w:left="425" w:hanging="425"/>
      </w:pPr>
      <w:rPr>
        <w:rFonts w:hint="eastAsia"/>
      </w:rPr>
    </w:lvl>
    <w:lvl w:ilvl="1">
      <w:start w:val="1"/>
      <w:numFmt w:val="decimal"/>
      <w:pStyle w:val="1"/>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7" w15:restartNumberingAfterBreak="0">
    <w:nsid w:val="00000014"/>
    <w:multiLevelType w:val="multilevel"/>
    <w:tmpl w:val="00000014"/>
    <w:lvl w:ilvl="0">
      <w:start w:val="1"/>
      <w:numFmt w:val="decimal"/>
      <w:pStyle w:val="10"/>
      <w:lvlText w:val="%1"/>
      <w:lvlJc w:val="left"/>
      <w:pPr>
        <w:tabs>
          <w:tab w:val="left" w:pos="601"/>
        </w:tabs>
        <w:ind w:left="601" w:hanging="601"/>
      </w:pPr>
      <w:rPr>
        <w:rFonts w:hint="eastAsia"/>
      </w:rPr>
    </w:lvl>
    <w:lvl w:ilvl="1">
      <w:start w:val="1"/>
      <w:numFmt w:val="decimal"/>
      <w:pStyle w:val="2"/>
      <w:lvlText w:val="%1.%2"/>
      <w:lvlJc w:val="left"/>
      <w:pPr>
        <w:tabs>
          <w:tab w:val="left" w:pos="1145"/>
        </w:tabs>
        <w:ind w:left="1001" w:hanging="576"/>
      </w:pPr>
      <w:rPr>
        <w:rFonts w:hint="eastAsia"/>
      </w:rPr>
    </w:lvl>
    <w:lvl w:ilvl="2">
      <w:start w:val="1"/>
      <w:numFmt w:val="decimal"/>
      <w:pStyle w:val="30"/>
      <w:lvlText w:val="%1.%2.%3"/>
      <w:lvlJc w:val="left"/>
      <w:pPr>
        <w:tabs>
          <w:tab w:val="left" w:pos="1080"/>
        </w:tabs>
        <w:ind w:left="720" w:hanging="720"/>
      </w:pPr>
      <w:rPr>
        <w:rFonts w:hint="eastAsia"/>
      </w:rPr>
    </w:lvl>
    <w:lvl w:ilvl="3">
      <w:start w:val="1"/>
      <w:numFmt w:val="decimal"/>
      <w:pStyle w:val="4"/>
      <w:lvlText w:val="%4."/>
      <w:lvlJc w:val="left"/>
      <w:pPr>
        <w:tabs>
          <w:tab w:val="left" w:pos="3558"/>
        </w:tabs>
        <w:ind w:left="3558"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8" w15:restartNumberingAfterBreak="0">
    <w:nsid w:val="44942700"/>
    <w:multiLevelType w:val="multilevel"/>
    <w:tmpl w:val="44942700"/>
    <w:lvl w:ilvl="0">
      <w:start w:val="1"/>
      <w:numFmt w:val="decimal"/>
      <w:lvlText w:val="%1）"/>
      <w:lvlJc w:val="left"/>
      <w:pPr>
        <w:tabs>
          <w:tab w:val="left" w:pos="1290"/>
        </w:tabs>
        <w:ind w:left="1290" w:hanging="810"/>
      </w:pPr>
      <w:rPr>
        <w:rFonts w:hint="eastAsia"/>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num w:numId="1">
    <w:abstractNumId w:val="7"/>
  </w:num>
  <w:num w:numId="2">
    <w:abstractNumId w:val="0"/>
  </w:num>
  <w:num w:numId="3">
    <w:abstractNumId w:val="5"/>
  </w:num>
  <w:num w:numId="4">
    <w:abstractNumId w:val="1"/>
  </w:num>
  <w:num w:numId="5">
    <w:abstractNumId w:val="6"/>
  </w:num>
  <w:num w:numId="6">
    <w:abstractNumId w:val="4"/>
  </w:num>
  <w:num w:numId="7">
    <w:abstractNumId w:val="7"/>
    <w:lvlOverride w:ilvl="0">
      <w:startOverride w:val="1"/>
    </w:lvlOverride>
  </w:num>
  <w:num w:numId="8">
    <w:abstractNumId w:val="2"/>
  </w:num>
  <w:num w:numId="9">
    <w:abstractNumId w:val="3"/>
  </w:num>
  <w:num w:numId="1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iger">
    <w15:presenceInfo w15:providerId="None" w15:userId="Tiger"/>
  </w15:person>
  <w15:person w15:author="tan">
    <w15:presenceInfo w15:providerId="None" w15:userId="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saveSubset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Y3Y2M0MDU3YjNjMjc1OGQzYTU0ZjZkNzE5N2YzZGUifQ=="/>
  </w:docVars>
  <w:rsids>
    <w:rsidRoot w:val="00172A27"/>
    <w:rsid w:val="00023E8D"/>
    <w:rsid w:val="000349F6"/>
    <w:rsid w:val="000425AB"/>
    <w:rsid w:val="00042E0A"/>
    <w:rsid w:val="00086216"/>
    <w:rsid w:val="000A0304"/>
    <w:rsid w:val="000B66AE"/>
    <w:rsid w:val="000C5960"/>
    <w:rsid w:val="00116870"/>
    <w:rsid w:val="00140BB2"/>
    <w:rsid w:val="00172A27"/>
    <w:rsid w:val="00186A26"/>
    <w:rsid w:val="001A10E8"/>
    <w:rsid w:val="001C39C3"/>
    <w:rsid w:val="001C5F4B"/>
    <w:rsid w:val="001E0093"/>
    <w:rsid w:val="0020007E"/>
    <w:rsid w:val="00207D8A"/>
    <w:rsid w:val="002113B0"/>
    <w:rsid w:val="00217EE9"/>
    <w:rsid w:val="00220015"/>
    <w:rsid w:val="002370A2"/>
    <w:rsid w:val="00244457"/>
    <w:rsid w:val="00251310"/>
    <w:rsid w:val="00260946"/>
    <w:rsid w:val="00262EA4"/>
    <w:rsid w:val="0026497A"/>
    <w:rsid w:val="00294C2D"/>
    <w:rsid w:val="002A51B4"/>
    <w:rsid w:val="002B2897"/>
    <w:rsid w:val="002B45CE"/>
    <w:rsid w:val="002B73CD"/>
    <w:rsid w:val="002C2482"/>
    <w:rsid w:val="002F3BC9"/>
    <w:rsid w:val="002F77AC"/>
    <w:rsid w:val="003279EE"/>
    <w:rsid w:val="00342864"/>
    <w:rsid w:val="003462FA"/>
    <w:rsid w:val="00361F8B"/>
    <w:rsid w:val="00377DB8"/>
    <w:rsid w:val="00380928"/>
    <w:rsid w:val="003A2CB6"/>
    <w:rsid w:val="003A566F"/>
    <w:rsid w:val="003E16EA"/>
    <w:rsid w:val="003F48C1"/>
    <w:rsid w:val="0044137D"/>
    <w:rsid w:val="00452240"/>
    <w:rsid w:val="004660DE"/>
    <w:rsid w:val="004868D4"/>
    <w:rsid w:val="004A59A7"/>
    <w:rsid w:val="004B5FEA"/>
    <w:rsid w:val="00512F18"/>
    <w:rsid w:val="00513BC6"/>
    <w:rsid w:val="00515E1E"/>
    <w:rsid w:val="00516C7B"/>
    <w:rsid w:val="00517FB0"/>
    <w:rsid w:val="00540570"/>
    <w:rsid w:val="00590089"/>
    <w:rsid w:val="005A6CFA"/>
    <w:rsid w:val="005A7DE6"/>
    <w:rsid w:val="005C0BD0"/>
    <w:rsid w:val="0061174A"/>
    <w:rsid w:val="006241B3"/>
    <w:rsid w:val="0063251C"/>
    <w:rsid w:val="0067778B"/>
    <w:rsid w:val="006B313D"/>
    <w:rsid w:val="007301FD"/>
    <w:rsid w:val="00734300"/>
    <w:rsid w:val="007368B3"/>
    <w:rsid w:val="00741A92"/>
    <w:rsid w:val="007604BB"/>
    <w:rsid w:val="0076565C"/>
    <w:rsid w:val="00792FA6"/>
    <w:rsid w:val="0079589D"/>
    <w:rsid w:val="007E12D0"/>
    <w:rsid w:val="007E66CC"/>
    <w:rsid w:val="008237E9"/>
    <w:rsid w:val="008238D0"/>
    <w:rsid w:val="0083285C"/>
    <w:rsid w:val="008379A6"/>
    <w:rsid w:val="008500E9"/>
    <w:rsid w:val="008938DA"/>
    <w:rsid w:val="008B28F4"/>
    <w:rsid w:val="008B606E"/>
    <w:rsid w:val="008F0EAC"/>
    <w:rsid w:val="008F3AB4"/>
    <w:rsid w:val="009170F2"/>
    <w:rsid w:val="00921F67"/>
    <w:rsid w:val="00925317"/>
    <w:rsid w:val="0093739E"/>
    <w:rsid w:val="00971E8F"/>
    <w:rsid w:val="00987260"/>
    <w:rsid w:val="009A188F"/>
    <w:rsid w:val="009A20BE"/>
    <w:rsid w:val="009B5B12"/>
    <w:rsid w:val="009E5D66"/>
    <w:rsid w:val="009F4396"/>
    <w:rsid w:val="00A24657"/>
    <w:rsid w:val="00A5217F"/>
    <w:rsid w:val="00A53231"/>
    <w:rsid w:val="00A57071"/>
    <w:rsid w:val="00AA50A1"/>
    <w:rsid w:val="00AC4BE3"/>
    <w:rsid w:val="00AD752A"/>
    <w:rsid w:val="00AE5471"/>
    <w:rsid w:val="00AE7CDE"/>
    <w:rsid w:val="00B5427A"/>
    <w:rsid w:val="00B60798"/>
    <w:rsid w:val="00B74C5F"/>
    <w:rsid w:val="00B91A6F"/>
    <w:rsid w:val="00B949F8"/>
    <w:rsid w:val="00BA280C"/>
    <w:rsid w:val="00BA6E86"/>
    <w:rsid w:val="00BD59DA"/>
    <w:rsid w:val="00BF0CCA"/>
    <w:rsid w:val="00C3471B"/>
    <w:rsid w:val="00C43794"/>
    <w:rsid w:val="00C6058E"/>
    <w:rsid w:val="00CB2392"/>
    <w:rsid w:val="00CC375F"/>
    <w:rsid w:val="00CC727B"/>
    <w:rsid w:val="00CE7FBA"/>
    <w:rsid w:val="00D00130"/>
    <w:rsid w:val="00D067A2"/>
    <w:rsid w:val="00D21C3E"/>
    <w:rsid w:val="00D22C98"/>
    <w:rsid w:val="00D319EF"/>
    <w:rsid w:val="00D337FA"/>
    <w:rsid w:val="00D61E74"/>
    <w:rsid w:val="00D7519A"/>
    <w:rsid w:val="00D844AD"/>
    <w:rsid w:val="00D84516"/>
    <w:rsid w:val="00D87DBA"/>
    <w:rsid w:val="00DE1F85"/>
    <w:rsid w:val="00E05066"/>
    <w:rsid w:val="00E4054C"/>
    <w:rsid w:val="00EB1C29"/>
    <w:rsid w:val="00EB7723"/>
    <w:rsid w:val="00ED1259"/>
    <w:rsid w:val="00F01802"/>
    <w:rsid w:val="00F10F46"/>
    <w:rsid w:val="00F16182"/>
    <w:rsid w:val="00F21128"/>
    <w:rsid w:val="00F5775D"/>
    <w:rsid w:val="00F85593"/>
    <w:rsid w:val="00FA0683"/>
    <w:rsid w:val="00FB25D5"/>
    <w:rsid w:val="00FC18B6"/>
    <w:rsid w:val="00FE0EF7"/>
    <w:rsid w:val="00FF443C"/>
    <w:rsid w:val="00FF7CA6"/>
    <w:rsid w:val="07AA3D56"/>
    <w:rsid w:val="093E63D1"/>
    <w:rsid w:val="11DF0A7F"/>
    <w:rsid w:val="27535CF7"/>
    <w:rsid w:val="48565A29"/>
    <w:rsid w:val="4D5675F3"/>
    <w:rsid w:val="4FAC2550"/>
    <w:rsid w:val="56AE0A32"/>
    <w:rsid w:val="66C441A5"/>
    <w:rsid w:val="66F916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861E1EF"/>
  <w15:docId w15:val="{D1C4984B-DE06-4422-A4BC-A8F063DBF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uiPriority="0" w:qFormat="1"/>
    <w:lsdException w:name="annotation text" w:uiPriority="0" w:qFormat="1"/>
    <w:lsdException w:name="header" w:uiPriority="0" w:qFormat="1"/>
    <w:lsdException w:name="footer" w:uiPriority="0" w:qFormat="1"/>
    <w:lsdException w:name="index heading" w:semiHidden="1" w:unhideWhenUsed="1"/>
    <w:lsdException w:name="caption" w:uiPriority="0" w:qFormat="1"/>
    <w:lsdException w:name="table of figures" w:uiPriority="0" w:qFormat="1"/>
    <w:lsdException w:name="envelope address" w:semiHidden="1" w:unhideWhenUsed="1"/>
    <w:lsdException w:name="envelope return" w:semiHidden="1" w:unhideWhenUsed="1"/>
    <w:lsdException w:name="footnote reference" w:uiPriority="0" w:qFormat="1"/>
    <w:lsdException w:name="annotation reference" w:uiPriority="0" w:qFormat="1"/>
    <w:lsdException w:name="line number" w:semiHidden="1" w:unhideWhenUsed="1"/>
    <w:lsdException w:name="page number" w:uiPriority="0" w:qFormat="1"/>
    <w:lsdException w:name="endnote reference" w:uiPriority="0" w:qFormat="1"/>
    <w:lsdException w:name="endnote text"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qFormat="1"/>
    <w:lsdException w:name="FollowedHyperlink" w:uiPriority="0" w:qFormat="1"/>
    <w:lsdException w:name="Strong" w:uiPriority="22" w:qFormat="1"/>
    <w:lsdException w:name="Emphasis" w:uiPriority="2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lsdException w:name="Table Theme" w:semiHidden="1" w:unhideWhenUsed="1"/>
    <w:lsdException w:name="Placeholder Text" w:semiHidden="1" w:qFormat="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widowControl w:val="0"/>
      <w:jc w:val="both"/>
    </w:pPr>
    <w:rPr>
      <w:kern w:val="2"/>
      <w:sz w:val="24"/>
      <w:szCs w:val="24"/>
    </w:rPr>
  </w:style>
  <w:style w:type="paragraph" w:styleId="10">
    <w:name w:val="heading 1"/>
    <w:basedOn w:val="a2"/>
    <w:next w:val="a2"/>
    <w:qFormat/>
    <w:pPr>
      <w:keepNext/>
      <w:pageBreakBefore/>
      <w:numPr>
        <w:numId w:val="1"/>
      </w:numPr>
      <w:spacing w:before="480" w:after="480"/>
      <w:jc w:val="center"/>
      <w:outlineLvl w:val="0"/>
    </w:pPr>
    <w:rPr>
      <w:rFonts w:ascii="Arial" w:eastAsia="黑体" w:hAnsi="Arial"/>
      <w:sz w:val="32"/>
    </w:rPr>
  </w:style>
  <w:style w:type="paragraph" w:styleId="2">
    <w:name w:val="heading 2"/>
    <w:basedOn w:val="a2"/>
    <w:next w:val="a3"/>
    <w:qFormat/>
    <w:pPr>
      <w:keepNext/>
      <w:numPr>
        <w:ilvl w:val="1"/>
        <w:numId w:val="1"/>
      </w:numPr>
      <w:tabs>
        <w:tab w:val="clear" w:pos="1145"/>
        <w:tab w:val="left" w:pos="567"/>
      </w:tabs>
      <w:snapToGrid w:val="0"/>
      <w:spacing w:before="459" w:after="459"/>
      <w:ind w:left="567" w:hanging="567"/>
      <w:jc w:val="left"/>
      <w:outlineLvl w:val="1"/>
    </w:pPr>
    <w:rPr>
      <w:rFonts w:ascii="Arial" w:eastAsia="黑体" w:hAnsi="Arial"/>
      <w:sz w:val="28"/>
    </w:rPr>
  </w:style>
  <w:style w:type="paragraph" w:styleId="30">
    <w:name w:val="heading 3"/>
    <w:basedOn w:val="a2"/>
    <w:next w:val="a3"/>
    <w:link w:val="31"/>
    <w:qFormat/>
    <w:pPr>
      <w:keepNext/>
      <w:keepLines/>
      <w:numPr>
        <w:ilvl w:val="2"/>
        <w:numId w:val="1"/>
      </w:numPr>
      <w:tabs>
        <w:tab w:val="left" w:pos="720"/>
      </w:tabs>
      <w:spacing w:beforeLines="50" w:before="50" w:afterLines="50" w:after="50"/>
      <w:outlineLvl w:val="2"/>
    </w:pPr>
    <w:rPr>
      <w:rFonts w:ascii="Arial" w:eastAsia="黑体" w:hAnsi="Arial"/>
      <w:bCs/>
      <w:szCs w:val="32"/>
    </w:rPr>
  </w:style>
  <w:style w:type="paragraph" w:styleId="4">
    <w:name w:val="heading 4"/>
    <w:basedOn w:val="a2"/>
    <w:next w:val="a3"/>
    <w:link w:val="40"/>
    <w:qFormat/>
    <w:pPr>
      <w:keepNext/>
      <w:keepLines/>
      <w:numPr>
        <w:ilvl w:val="3"/>
        <w:numId w:val="1"/>
      </w:numPr>
      <w:spacing w:before="100" w:beforeAutospacing="1" w:after="100" w:afterAutospacing="1"/>
      <w:ind w:leftChars="200" w:left="1062" w:hanging="862"/>
      <w:outlineLvl w:val="3"/>
    </w:pPr>
    <w:rPr>
      <w:rFonts w:eastAsia="仿宋_GB2312"/>
      <w:bCs/>
      <w:szCs w:val="28"/>
    </w:rPr>
  </w:style>
  <w:style w:type="paragraph" w:styleId="5">
    <w:name w:val="heading 5"/>
    <w:basedOn w:val="a2"/>
    <w:next w:val="a3"/>
    <w:qFormat/>
    <w:pPr>
      <w:keepNext/>
      <w:keepLines/>
      <w:spacing w:before="100" w:beforeAutospacing="1" w:after="100" w:afterAutospacing="1"/>
      <w:ind w:leftChars="200" w:left="200"/>
      <w:outlineLvl w:val="4"/>
    </w:pPr>
    <w:rPr>
      <w:b/>
      <w:bCs/>
      <w:szCs w:val="28"/>
    </w:rPr>
  </w:style>
  <w:style w:type="paragraph" w:styleId="6">
    <w:name w:val="heading 6"/>
    <w:basedOn w:val="a2"/>
    <w:next w:val="a2"/>
    <w:qFormat/>
    <w:pPr>
      <w:keepNext/>
      <w:keepLines/>
      <w:numPr>
        <w:ilvl w:val="5"/>
        <w:numId w:val="1"/>
      </w:numPr>
      <w:spacing w:before="240" w:after="64" w:line="317" w:lineRule="auto"/>
      <w:outlineLvl w:val="5"/>
    </w:pPr>
    <w:rPr>
      <w:rFonts w:ascii="Arial" w:eastAsia="黑体" w:hAnsi="Arial"/>
      <w:b/>
      <w:bCs/>
    </w:rPr>
  </w:style>
  <w:style w:type="paragraph" w:styleId="7">
    <w:name w:val="heading 7"/>
    <w:basedOn w:val="a2"/>
    <w:next w:val="a2"/>
    <w:qFormat/>
    <w:pPr>
      <w:keepNext/>
      <w:keepLines/>
      <w:numPr>
        <w:ilvl w:val="6"/>
        <w:numId w:val="1"/>
      </w:numPr>
      <w:spacing w:before="240" w:after="64" w:line="317" w:lineRule="auto"/>
      <w:outlineLvl w:val="6"/>
    </w:pPr>
    <w:rPr>
      <w:b/>
      <w:bCs/>
    </w:rPr>
  </w:style>
  <w:style w:type="paragraph" w:styleId="8">
    <w:name w:val="heading 8"/>
    <w:basedOn w:val="a2"/>
    <w:next w:val="a2"/>
    <w:qFormat/>
    <w:pPr>
      <w:keepNext/>
      <w:keepLines/>
      <w:numPr>
        <w:ilvl w:val="7"/>
        <w:numId w:val="1"/>
      </w:numPr>
      <w:spacing w:before="240" w:after="64" w:line="317" w:lineRule="auto"/>
      <w:outlineLvl w:val="7"/>
    </w:pPr>
    <w:rPr>
      <w:rFonts w:ascii="Arial" w:eastAsia="黑体" w:hAnsi="Arial"/>
    </w:rPr>
  </w:style>
  <w:style w:type="paragraph" w:styleId="9">
    <w:name w:val="heading 9"/>
    <w:basedOn w:val="a2"/>
    <w:next w:val="a2"/>
    <w:qFormat/>
    <w:pPr>
      <w:keepNext/>
      <w:keepLines/>
      <w:numPr>
        <w:ilvl w:val="8"/>
        <w:numId w:val="1"/>
      </w:numPr>
      <w:spacing w:before="240" w:after="64" w:line="317" w:lineRule="auto"/>
      <w:outlineLvl w:val="8"/>
    </w:pPr>
    <w:rPr>
      <w:rFonts w:ascii="Arial" w:eastAsia="黑体" w:hAnsi="Arial"/>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Normal Indent"/>
    <w:basedOn w:val="a2"/>
    <w:link w:val="a7"/>
    <w:qFormat/>
    <w:pPr>
      <w:ind w:firstLineChars="200" w:firstLine="420"/>
    </w:pPr>
  </w:style>
  <w:style w:type="paragraph" w:styleId="a8">
    <w:name w:val="caption"/>
    <w:basedOn w:val="a2"/>
    <w:next w:val="a2"/>
    <w:link w:val="a9"/>
    <w:qFormat/>
    <w:pPr>
      <w:adjustRightInd w:val="0"/>
      <w:snapToGrid w:val="0"/>
      <w:spacing w:beforeLines="20" w:before="62" w:afterLines="20" w:after="62"/>
      <w:jc w:val="center"/>
    </w:pPr>
    <w:rPr>
      <w:rFonts w:ascii="黑体" w:eastAsia="黑体" w:hAnsi="黑体" w:cs="Arial"/>
      <w:sz w:val="21"/>
    </w:rPr>
  </w:style>
  <w:style w:type="paragraph" w:styleId="a">
    <w:name w:val="List Bullet"/>
    <w:basedOn w:val="a3"/>
    <w:qFormat/>
    <w:pPr>
      <w:numPr>
        <w:numId w:val="2"/>
      </w:numPr>
      <w:ind w:firstLineChars="0" w:firstLine="0"/>
    </w:pPr>
  </w:style>
  <w:style w:type="paragraph" w:styleId="aa">
    <w:name w:val="Document Map"/>
    <w:basedOn w:val="a2"/>
    <w:qFormat/>
    <w:pPr>
      <w:shd w:val="clear" w:color="auto" w:fill="000080"/>
    </w:pPr>
  </w:style>
  <w:style w:type="paragraph" w:styleId="ab">
    <w:name w:val="annotation text"/>
    <w:basedOn w:val="a2"/>
    <w:link w:val="ac"/>
    <w:qFormat/>
    <w:pPr>
      <w:jc w:val="left"/>
    </w:pPr>
  </w:style>
  <w:style w:type="paragraph" w:styleId="32">
    <w:name w:val="Body Text 3"/>
    <w:basedOn w:val="a2"/>
    <w:qFormat/>
    <w:rPr>
      <w:i/>
      <w:iCs/>
      <w:sz w:val="28"/>
    </w:rPr>
  </w:style>
  <w:style w:type="paragraph" w:styleId="ad">
    <w:name w:val="Body Text"/>
    <w:basedOn w:val="a2"/>
    <w:qFormat/>
    <w:rPr>
      <w:b/>
      <w:bCs/>
      <w:i/>
      <w:iCs/>
      <w:sz w:val="28"/>
    </w:rPr>
  </w:style>
  <w:style w:type="paragraph" w:styleId="ae">
    <w:name w:val="Body Text Indent"/>
    <w:basedOn w:val="a2"/>
    <w:link w:val="af"/>
    <w:qFormat/>
    <w:pPr>
      <w:spacing w:after="120"/>
      <w:ind w:leftChars="200" w:left="420"/>
    </w:pPr>
    <w:rPr>
      <w:sz w:val="21"/>
    </w:rPr>
  </w:style>
  <w:style w:type="paragraph" w:styleId="af0">
    <w:name w:val="Plain Text"/>
    <w:basedOn w:val="a2"/>
    <w:link w:val="af1"/>
    <w:qFormat/>
    <w:pPr>
      <w:widowControl/>
      <w:jc w:val="left"/>
    </w:pPr>
    <w:rPr>
      <w:rFonts w:ascii="宋体" w:hAnsi="Courier New"/>
      <w:sz w:val="21"/>
    </w:rPr>
  </w:style>
  <w:style w:type="paragraph" w:styleId="20">
    <w:name w:val="Body Text Indent 2"/>
    <w:basedOn w:val="a2"/>
    <w:link w:val="21"/>
    <w:qFormat/>
    <w:pPr>
      <w:spacing w:after="120" w:line="480" w:lineRule="auto"/>
      <w:ind w:leftChars="200" w:left="420"/>
    </w:pPr>
    <w:rPr>
      <w:sz w:val="21"/>
    </w:rPr>
  </w:style>
  <w:style w:type="paragraph" w:styleId="af2">
    <w:name w:val="endnote text"/>
    <w:basedOn w:val="a2"/>
    <w:qFormat/>
    <w:pPr>
      <w:snapToGrid w:val="0"/>
      <w:jc w:val="left"/>
    </w:pPr>
  </w:style>
  <w:style w:type="paragraph" w:styleId="af3">
    <w:name w:val="Balloon Text"/>
    <w:basedOn w:val="a2"/>
    <w:link w:val="af4"/>
    <w:qFormat/>
    <w:rPr>
      <w:sz w:val="18"/>
      <w:szCs w:val="18"/>
    </w:rPr>
  </w:style>
  <w:style w:type="paragraph" w:styleId="af5">
    <w:name w:val="footer"/>
    <w:basedOn w:val="a2"/>
    <w:qFormat/>
    <w:pPr>
      <w:tabs>
        <w:tab w:val="center" w:pos="4153"/>
        <w:tab w:val="right" w:pos="8306"/>
      </w:tabs>
      <w:snapToGrid w:val="0"/>
      <w:jc w:val="left"/>
    </w:pPr>
    <w:rPr>
      <w:sz w:val="18"/>
      <w:szCs w:val="18"/>
    </w:rPr>
  </w:style>
  <w:style w:type="paragraph" w:styleId="af6">
    <w:name w:val="header"/>
    <w:basedOn w:val="a2"/>
    <w:qFormat/>
    <w:pPr>
      <w:pBdr>
        <w:bottom w:val="single" w:sz="6" w:space="1" w:color="auto"/>
      </w:pBdr>
      <w:tabs>
        <w:tab w:val="center" w:pos="4153"/>
        <w:tab w:val="right" w:pos="8306"/>
      </w:tabs>
      <w:snapToGrid w:val="0"/>
      <w:jc w:val="center"/>
    </w:pPr>
    <w:rPr>
      <w:sz w:val="18"/>
      <w:szCs w:val="18"/>
    </w:rPr>
  </w:style>
  <w:style w:type="paragraph" w:styleId="TOC1">
    <w:name w:val="toc 1"/>
    <w:basedOn w:val="a2"/>
    <w:next w:val="a2"/>
    <w:uiPriority w:val="39"/>
    <w:unhideWhenUsed/>
  </w:style>
  <w:style w:type="paragraph" w:styleId="af7">
    <w:name w:val="footnote text"/>
    <w:basedOn w:val="a2"/>
    <w:qFormat/>
    <w:pPr>
      <w:snapToGrid w:val="0"/>
    </w:pPr>
    <w:rPr>
      <w:sz w:val="18"/>
      <w:szCs w:val="18"/>
    </w:rPr>
  </w:style>
  <w:style w:type="paragraph" w:styleId="3">
    <w:name w:val="Body Text Indent 3"/>
    <w:basedOn w:val="a2"/>
    <w:link w:val="33"/>
    <w:qFormat/>
    <w:pPr>
      <w:numPr>
        <w:numId w:val="3"/>
      </w:numPr>
    </w:pPr>
  </w:style>
  <w:style w:type="paragraph" w:styleId="af8">
    <w:name w:val="table of figures"/>
    <w:basedOn w:val="a2"/>
    <w:next w:val="a2"/>
    <w:qFormat/>
    <w:pPr>
      <w:ind w:leftChars="200" w:left="840" w:hangingChars="200" w:hanging="420"/>
    </w:pPr>
  </w:style>
  <w:style w:type="paragraph" w:styleId="TOC2">
    <w:name w:val="toc 2"/>
    <w:basedOn w:val="a2"/>
    <w:next w:val="a2"/>
    <w:uiPriority w:val="39"/>
    <w:unhideWhenUsed/>
    <w:pPr>
      <w:ind w:leftChars="200" w:left="420"/>
    </w:pPr>
  </w:style>
  <w:style w:type="paragraph" w:styleId="22">
    <w:name w:val="Body Text 2"/>
    <w:basedOn w:val="a2"/>
    <w:qFormat/>
    <w:rPr>
      <w:i/>
      <w:iCs/>
      <w:sz w:val="30"/>
    </w:rPr>
  </w:style>
  <w:style w:type="paragraph" w:styleId="af9">
    <w:name w:val="annotation subject"/>
    <w:basedOn w:val="ab"/>
    <w:next w:val="ab"/>
    <w:link w:val="afa"/>
    <w:qFormat/>
    <w:rPr>
      <w:b/>
      <w:bCs/>
    </w:rPr>
  </w:style>
  <w:style w:type="character" w:styleId="afb">
    <w:name w:val="Strong"/>
    <w:basedOn w:val="a4"/>
    <w:uiPriority w:val="22"/>
    <w:qFormat/>
    <w:rPr>
      <w:b/>
    </w:rPr>
  </w:style>
  <w:style w:type="character" w:styleId="afc">
    <w:name w:val="endnote reference"/>
    <w:qFormat/>
    <w:rPr>
      <w:rFonts w:eastAsia="宋体"/>
      <w:sz w:val="24"/>
      <w:szCs w:val="24"/>
      <w:vertAlign w:val="superscript"/>
      <w:lang w:val="en-US" w:eastAsia="zh-CN" w:bidi="ar-SA"/>
    </w:rPr>
  </w:style>
  <w:style w:type="character" w:styleId="afd">
    <w:name w:val="page number"/>
    <w:basedOn w:val="a4"/>
    <w:qFormat/>
  </w:style>
  <w:style w:type="character" w:styleId="afe">
    <w:name w:val="FollowedHyperlink"/>
    <w:qFormat/>
    <w:rPr>
      <w:color w:val="800080"/>
      <w:u w:val="single"/>
    </w:rPr>
  </w:style>
  <w:style w:type="character" w:styleId="aff">
    <w:name w:val="Hyperlink"/>
    <w:uiPriority w:val="99"/>
    <w:qFormat/>
    <w:rPr>
      <w:color w:val="auto"/>
      <w:u w:val="none"/>
    </w:rPr>
  </w:style>
  <w:style w:type="character" w:styleId="aff0">
    <w:name w:val="annotation reference"/>
    <w:qFormat/>
    <w:rPr>
      <w:sz w:val="21"/>
      <w:szCs w:val="21"/>
    </w:rPr>
  </w:style>
  <w:style w:type="character" w:styleId="aff1">
    <w:name w:val="footnote reference"/>
    <w:qFormat/>
    <w:rPr>
      <w:vertAlign w:val="superscript"/>
    </w:rPr>
  </w:style>
  <w:style w:type="character" w:customStyle="1" w:styleId="aff2">
    <w:name w:val="正文：中文强调"/>
    <w:qFormat/>
    <w:rPr>
      <w:rFonts w:eastAsia="楷体_GB2312"/>
    </w:rPr>
  </w:style>
  <w:style w:type="character" w:customStyle="1" w:styleId="Char1">
    <w:name w:val="题注 Char1"/>
    <w:qFormat/>
    <w:rPr>
      <w:rFonts w:eastAsia="黑体" w:hAnsi="宋体"/>
      <w:kern w:val="2"/>
      <w:sz w:val="21"/>
      <w:szCs w:val="24"/>
      <w:lang w:val="en-US" w:eastAsia="zh-CN" w:bidi="ar-SA"/>
    </w:rPr>
  </w:style>
  <w:style w:type="character" w:customStyle="1" w:styleId="CharChar">
    <w:name w:val="纯文本 Char Char"/>
    <w:qFormat/>
    <w:rPr>
      <w:rFonts w:ascii="宋体" w:hAnsi="Courier New" w:cs="Courier New"/>
      <w:kern w:val="2"/>
      <w:sz w:val="21"/>
      <w:szCs w:val="21"/>
    </w:rPr>
  </w:style>
  <w:style w:type="character" w:customStyle="1" w:styleId="33">
    <w:name w:val="正文文本缩进 3 字符"/>
    <w:link w:val="3"/>
    <w:qFormat/>
    <w:rPr>
      <w:kern w:val="2"/>
      <w:sz w:val="24"/>
      <w:szCs w:val="24"/>
    </w:rPr>
  </w:style>
  <w:style w:type="character" w:customStyle="1" w:styleId="aff3">
    <w:name w:val="正文：英文强调"/>
    <w:qFormat/>
    <w:rPr>
      <w:rFonts w:ascii="Times New Roman" w:hAnsi="Times New Roman"/>
      <w:i/>
    </w:rPr>
  </w:style>
  <w:style w:type="character" w:customStyle="1" w:styleId="aff4">
    <w:name w:val="无间隔 字符"/>
    <w:link w:val="aff5"/>
    <w:qFormat/>
    <w:rPr>
      <w:rFonts w:ascii="Calibri" w:hAnsi="Calibri"/>
      <w:sz w:val="22"/>
      <w:szCs w:val="22"/>
      <w:lang w:bidi="ar-SA"/>
    </w:rPr>
  </w:style>
  <w:style w:type="paragraph" w:styleId="aff5">
    <w:name w:val="No Spacing"/>
    <w:link w:val="aff4"/>
    <w:qFormat/>
    <w:rPr>
      <w:rFonts w:ascii="Calibri" w:hAnsi="Calibri"/>
      <w:sz w:val="22"/>
      <w:szCs w:val="22"/>
    </w:rPr>
  </w:style>
  <w:style w:type="character" w:customStyle="1" w:styleId="af4">
    <w:name w:val="批注框文本 字符"/>
    <w:link w:val="af3"/>
    <w:qFormat/>
    <w:rPr>
      <w:kern w:val="2"/>
      <w:sz w:val="18"/>
      <w:szCs w:val="18"/>
    </w:rPr>
  </w:style>
  <w:style w:type="character" w:customStyle="1" w:styleId="085CharChar">
    <w:name w:val="样式 首行缩进:  0.85 厘米 Char Char"/>
    <w:link w:val="085"/>
    <w:qFormat/>
    <w:rPr>
      <w:rFonts w:ascii="宋体" w:hAnsi="宋体" w:cs="宋体"/>
      <w:kern w:val="2"/>
      <w:sz w:val="24"/>
      <w:szCs w:val="24"/>
    </w:rPr>
  </w:style>
  <w:style w:type="paragraph" w:customStyle="1" w:styleId="085">
    <w:name w:val="样式 首行缩进:  0.85 厘米"/>
    <w:basedOn w:val="a2"/>
    <w:link w:val="085CharChar"/>
    <w:qFormat/>
    <w:pPr>
      <w:spacing w:line="324" w:lineRule="auto"/>
      <w:ind w:firstLine="482"/>
    </w:pPr>
    <w:rPr>
      <w:rFonts w:ascii="宋体" w:hAnsi="宋体" w:cs="宋体"/>
    </w:rPr>
  </w:style>
  <w:style w:type="character" w:customStyle="1" w:styleId="40">
    <w:name w:val="标题 4 字符"/>
    <w:link w:val="4"/>
    <w:qFormat/>
    <w:rPr>
      <w:rFonts w:eastAsia="仿宋_GB2312"/>
      <w:bCs/>
      <w:sz w:val="24"/>
      <w:szCs w:val="28"/>
    </w:rPr>
  </w:style>
  <w:style w:type="character" w:customStyle="1" w:styleId="aff6">
    <w:name w:val="引用 字符"/>
    <w:link w:val="aff7"/>
    <w:qFormat/>
    <w:rPr>
      <w:i/>
      <w:iCs/>
      <w:color w:val="000000"/>
      <w:kern w:val="2"/>
      <w:sz w:val="21"/>
      <w:szCs w:val="24"/>
    </w:rPr>
  </w:style>
  <w:style w:type="paragraph" w:styleId="aff7">
    <w:name w:val="Quote"/>
    <w:basedOn w:val="a2"/>
    <w:next w:val="a2"/>
    <w:link w:val="aff6"/>
    <w:qFormat/>
    <w:rPr>
      <w:i/>
      <w:iCs/>
      <w:color w:val="000000"/>
      <w:sz w:val="21"/>
    </w:rPr>
  </w:style>
  <w:style w:type="character" w:customStyle="1" w:styleId="21">
    <w:name w:val="正文文本缩进 2 字符"/>
    <w:link w:val="20"/>
    <w:qFormat/>
    <w:rPr>
      <w:kern w:val="2"/>
      <w:sz w:val="21"/>
      <w:szCs w:val="24"/>
    </w:rPr>
  </w:style>
  <w:style w:type="character" w:customStyle="1" w:styleId="31">
    <w:name w:val="标题 3 字符"/>
    <w:link w:val="30"/>
    <w:qFormat/>
    <w:rPr>
      <w:rFonts w:ascii="Arial" w:eastAsia="黑体" w:hAnsi="Arial"/>
      <w:bCs/>
      <w:kern w:val="2"/>
      <w:sz w:val="24"/>
      <w:szCs w:val="32"/>
    </w:rPr>
  </w:style>
  <w:style w:type="character" w:customStyle="1" w:styleId="ac">
    <w:name w:val="批注文字 字符"/>
    <w:link w:val="ab"/>
    <w:qFormat/>
    <w:rPr>
      <w:kern w:val="2"/>
      <w:sz w:val="24"/>
      <w:szCs w:val="24"/>
    </w:rPr>
  </w:style>
  <w:style w:type="character" w:customStyle="1" w:styleId="af">
    <w:name w:val="正文文本缩进 字符"/>
    <w:link w:val="ae"/>
    <w:qFormat/>
    <w:rPr>
      <w:kern w:val="2"/>
      <w:sz w:val="21"/>
      <w:szCs w:val="24"/>
    </w:rPr>
  </w:style>
  <w:style w:type="character" w:customStyle="1" w:styleId="a7">
    <w:name w:val="正文缩进 字符"/>
    <w:link w:val="a3"/>
    <w:qFormat/>
    <w:rPr>
      <w:kern w:val="2"/>
      <w:sz w:val="24"/>
      <w:szCs w:val="24"/>
    </w:rPr>
  </w:style>
  <w:style w:type="character" w:customStyle="1" w:styleId="aff8">
    <w:name w:val="正文：程序代码"/>
    <w:qFormat/>
    <w:rPr>
      <w:rFonts w:ascii="MS Gothic" w:eastAsia="仿宋_GB2312" w:hAnsi="MS Gothic"/>
    </w:rPr>
  </w:style>
  <w:style w:type="character" w:customStyle="1" w:styleId="af1">
    <w:name w:val="纯文本 字符"/>
    <w:link w:val="af0"/>
    <w:qFormat/>
    <w:rPr>
      <w:rFonts w:ascii="宋体" w:hAnsi="Courier New"/>
      <w:sz w:val="21"/>
    </w:rPr>
  </w:style>
  <w:style w:type="character" w:customStyle="1" w:styleId="CharChar0">
    <w:name w:val="论文正文 Char Char"/>
    <w:link w:val="aff9"/>
    <w:qFormat/>
    <w:rPr>
      <w:rFonts w:ascii="Cambria Math" w:hAnsi="Cambria Math"/>
      <w:kern w:val="2"/>
      <w:sz w:val="24"/>
      <w:szCs w:val="22"/>
    </w:rPr>
  </w:style>
  <w:style w:type="paragraph" w:customStyle="1" w:styleId="aff9">
    <w:name w:val="论文正文"/>
    <w:basedOn w:val="a2"/>
    <w:link w:val="CharChar0"/>
    <w:qFormat/>
    <w:pPr>
      <w:spacing w:line="300" w:lineRule="auto"/>
      <w:ind w:firstLine="420"/>
      <w:jc w:val="left"/>
    </w:pPr>
    <w:rPr>
      <w:rFonts w:ascii="Cambria Math" w:hAnsi="Cambria Math"/>
      <w:szCs w:val="22"/>
    </w:rPr>
  </w:style>
  <w:style w:type="character" w:customStyle="1" w:styleId="llyf141">
    <w:name w:val="llyf141"/>
    <w:qFormat/>
    <w:rPr>
      <w:rFonts w:eastAsia="宋体"/>
      <w:spacing w:val="300"/>
      <w:sz w:val="21"/>
      <w:szCs w:val="21"/>
      <w:lang w:val="en-US" w:eastAsia="zh-CN" w:bidi="ar-SA"/>
    </w:rPr>
  </w:style>
  <w:style w:type="character" w:customStyle="1" w:styleId="afa">
    <w:name w:val="批注主题 字符"/>
    <w:link w:val="af9"/>
    <w:qFormat/>
    <w:rPr>
      <w:b/>
      <w:bCs/>
      <w:kern w:val="2"/>
      <w:sz w:val="24"/>
      <w:szCs w:val="24"/>
    </w:rPr>
  </w:style>
  <w:style w:type="character" w:customStyle="1" w:styleId="a9">
    <w:name w:val="题注 字符"/>
    <w:link w:val="a8"/>
    <w:qFormat/>
    <w:rPr>
      <w:rFonts w:ascii="黑体" w:eastAsia="黑体" w:hAnsi="黑体" w:cs="Arial"/>
      <w:kern w:val="2"/>
      <w:sz w:val="21"/>
    </w:rPr>
  </w:style>
  <w:style w:type="character" w:customStyle="1" w:styleId="CharChar1">
    <w:name w:val="图题注 Char Char"/>
    <w:link w:val="affa"/>
    <w:qFormat/>
  </w:style>
  <w:style w:type="paragraph" w:customStyle="1" w:styleId="affa">
    <w:name w:val="图题注"/>
    <w:basedOn w:val="a8"/>
    <w:link w:val="CharChar1"/>
    <w:qFormat/>
    <w:pPr>
      <w:spacing w:beforeLines="25" w:before="78" w:afterLines="25" w:after="78"/>
    </w:pPr>
  </w:style>
  <w:style w:type="paragraph" w:customStyle="1" w:styleId="11">
    <w:name w:val="目录 11"/>
    <w:basedOn w:val="a2"/>
    <w:next w:val="a2"/>
    <w:uiPriority w:val="39"/>
    <w:qFormat/>
    <w:pPr>
      <w:spacing w:before="120" w:after="120"/>
      <w:jc w:val="left"/>
    </w:pPr>
    <w:rPr>
      <w:rFonts w:ascii="Calibri" w:hAnsi="Calibri" w:cs="Calibri"/>
      <w:b/>
      <w:bCs/>
      <w:caps/>
      <w:sz w:val="28"/>
      <w:szCs w:val="20"/>
    </w:rPr>
  </w:style>
  <w:style w:type="paragraph" w:customStyle="1" w:styleId="Char1CharCharChar">
    <w:name w:val="Char1 Char Char Char"/>
    <w:basedOn w:val="a2"/>
    <w:qFormat/>
    <w:rPr>
      <w:sz w:val="21"/>
      <w:szCs w:val="20"/>
    </w:rPr>
  </w:style>
  <w:style w:type="paragraph" w:customStyle="1" w:styleId="TOC10">
    <w:name w:val="TOC 标题1"/>
    <w:basedOn w:val="10"/>
    <w:next w:val="a2"/>
    <w:qFormat/>
    <w:pPr>
      <w:keepLines/>
      <w:pageBreakBefore w:val="0"/>
      <w:widowControl/>
      <w:numPr>
        <w:numId w:val="0"/>
      </w:numPr>
      <w:spacing w:after="0" w:line="276" w:lineRule="auto"/>
      <w:jc w:val="left"/>
      <w:outlineLvl w:val="9"/>
    </w:pPr>
    <w:rPr>
      <w:rFonts w:ascii="Cambria" w:eastAsia="宋体" w:hAnsi="Cambria"/>
      <w:b/>
      <w:bCs/>
      <w:color w:val="365F91"/>
      <w:kern w:val="0"/>
      <w:sz w:val="28"/>
      <w:szCs w:val="28"/>
    </w:rPr>
  </w:style>
  <w:style w:type="paragraph" w:customStyle="1" w:styleId="41">
    <w:name w:val="目录 41"/>
    <w:basedOn w:val="a2"/>
    <w:next w:val="a2"/>
    <w:qFormat/>
    <w:pPr>
      <w:ind w:left="720"/>
      <w:jc w:val="left"/>
    </w:pPr>
    <w:rPr>
      <w:rFonts w:ascii="Calibri" w:hAnsi="Calibri" w:cs="Calibri"/>
      <w:sz w:val="18"/>
      <w:szCs w:val="18"/>
    </w:rPr>
  </w:style>
  <w:style w:type="paragraph" w:customStyle="1" w:styleId="210">
    <w:name w:val="目录 21"/>
    <w:basedOn w:val="a2"/>
    <w:next w:val="a2"/>
    <w:uiPriority w:val="39"/>
    <w:qFormat/>
    <w:pPr>
      <w:ind w:left="240"/>
      <w:jc w:val="left"/>
    </w:pPr>
    <w:rPr>
      <w:rFonts w:ascii="Calibri" w:hAnsi="Calibri" w:cs="Calibri"/>
      <w:smallCaps/>
      <w:sz w:val="28"/>
      <w:szCs w:val="20"/>
    </w:rPr>
  </w:style>
  <w:style w:type="paragraph" w:customStyle="1" w:styleId="51">
    <w:name w:val="目录 51"/>
    <w:basedOn w:val="a2"/>
    <w:next w:val="a2"/>
    <w:qFormat/>
    <w:pPr>
      <w:ind w:left="960"/>
      <w:jc w:val="left"/>
    </w:pPr>
    <w:rPr>
      <w:rFonts w:ascii="Calibri" w:hAnsi="Calibri" w:cs="Calibri"/>
      <w:sz w:val="18"/>
      <w:szCs w:val="18"/>
    </w:rPr>
  </w:style>
  <w:style w:type="paragraph" w:customStyle="1" w:styleId="61">
    <w:name w:val="目录 61"/>
    <w:basedOn w:val="a2"/>
    <w:next w:val="a2"/>
    <w:qFormat/>
    <w:pPr>
      <w:ind w:left="1200"/>
      <w:jc w:val="left"/>
    </w:pPr>
    <w:rPr>
      <w:rFonts w:ascii="Calibri" w:hAnsi="Calibri" w:cs="Calibri"/>
      <w:sz w:val="18"/>
      <w:szCs w:val="18"/>
    </w:rPr>
  </w:style>
  <w:style w:type="paragraph" w:customStyle="1" w:styleId="a0">
    <w:name w:val="列表编号：参考文献"/>
    <w:basedOn w:val="a2"/>
    <w:qFormat/>
    <w:pPr>
      <w:numPr>
        <w:numId w:val="4"/>
      </w:numPr>
    </w:pPr>
  </w:style>
  <w:style w:type="paragraph" w:customStyle="1" w:styleId="71">
    <w:name w:val="目录 71"/>
    <w:basedOn w:val="a2"/>
    <w:next w:val="a2"/>
    <w:qFormat/>
    <w:pPr>
      <w:ind w:left="1440"/>
      <w:jc w:val="left"/>
    </w:pPr>
    <w:rPr>
      <w:rFonts w:ascii="Calibri" w:hAnsi="Calibri" w:cs="Calibri"/>
      <w:sz w:val="18"/>
      <w:szCs w:val="18"/>
    </w:rPr>
  </w:style>
  <w:style w:type="paragraph" w:customStyle="1" w:styleId="81">
    <w:name w:val="目录 81"/>
    <w:basedOn w:val="a2"/>
    <w:next w:val="a2"/>
    <w:qFormat/>
    <w:pPr>
      <w:ind w:left="1680"/>
      <w:jc w:val="left"/>
    </w:pPr>
    <w:rPr>
      <w:rFonts w:ascii="Calibri" w:hAnsi="Calibri" w:cs="Calibri"/>
      <w:sz w:val="18"/>
      <w:szCs w:val="18"/>
    </w:rPr>
  </w:style>
  <w:style w:type="paragraph" w:customStyle="1" w:styleId="1">
    <w:name w:val="样式1"/>
    <w:basedOn w:val="a2"/>
    <w:qFormat/>
    <w:pPr>
      <w:numPr>
        <w:ilvl w:val="1"/>
        <w:numId w:val="5"/>
      </w:numPr>
    </w:pPr>
    <w:rPr>
      <w:sz w:val="21"/>
    </w:rPr>
  </w:style>
  <w:style w:type="paragraph" w:customStyle="1" w:styleId="12">
    <w:name w:val="图1"/>
    <w:basedOn w:val="a2"/>
    <w:next w:val="a2"/>
    <w:qFormat/>
    <w:pPr>
      <w:tabs>
        <w:tab w:val="left" w:pos="420"/>
      </w:tabs>
      <w:spacing w:beforeLines="50" w:before="156" w:afterLines="100" w:after="312" w:line="360" w:lineRule="auto"/>
      <w:ind w:left="1105" w:hanging="748"/>
      <w:jc w:val="center"/>
    </w:pPr>
    <w:rPr>
      <w:kern w:val="0"/>
    </w:rPr>
  </w:style>
  <w:style w:type="paragraph" w:customStyle="1" w:styleId="affb">
    <w:name w:val="列出段落"/>
    <w:basedOn w:val="a2"/>
    <w:qFormat/>
    <w:pPr>
      <w:ind w:firstLineChars="200" w:firstLine="420"/>
    </w:pPr>
    <w:rPr>
      <w:rFonts w:ascii="Calibri" w:hAnsi="Calibri"/>
      <w:sz w:val="21"/>
      <w:szCs w:val="22"/>
    </w:rPr>
  </w:style>
  <w:style w:type="paragraph" w:customStyle="1" w:styleId="a1">
    <w:name w:val="参考文献"/>
    <w:qFormat/>
    <w:pPr>
      <w:widowControl w:val="0"/>
      <w:numPr>
        <w:numId w:val="6"/>
      </w:numPr>
      <w:spacing w:line="324" w:lineRule="auto"/>
    </w:pPr>
    <w:rPr>
      <w:rFonts w:cs="宋体"/>
      <w:sz w:val="24"/>
      <w:szCs w:val="24"/>
    </w:rPr>
  </w:style>
  <w:style w:type="paragraph" w:customStyle="1" w:styleId="CharCharCharCharCharCharCharCharCharCharCharCharChar">
    <w:name w:val="Char Char Char Char Char Char Char Char Char Char Char Char Char"/>
    <w:basedOn w:val="a2"/>
    <w:qFormat/>
    <w:rPr>
      <w:rFonts w:ascii="Tahoma" w:hAnsi="Tahoma"/>
      <w:szCs w:val="20"/>
    </w:rPr>
  </w:style>
  <w:style w:type="paragraph" w:customStyle="1" w:styleId="23">
    <w:name w:val="样式2"/>
    <w:basedOn w:val="a8"/>
    <w:qFormat/>
    <w:pPr>
      <w:spacing w:beforeLines="30" w:before="93"/>
    </w:pPr>
    <w:rPr>
      <w:rFonts w:ascii="Cambria" w:eastAsia="宋体" w:hAnsi="Cambria" w:cs="Times New Roman"/>
      <w:szCs w:val="21"/>
    </w:rPr>
  </w:style>
  <w:style w:type="paragraph" w:customStyle="1" w:styleId="91">
    <w:name w:val="目录 91"/>
    <w:basedOn w:val="a2"/>
    <w:next w:val="a2"/>
    <w:qFormat/>
    <w:pPr>
      <w:ind w:left="1920"/>
      <w:jc w:val="left"/>
    </w:pPr>
    <w:rPr>
      <w:rFonts w:ascii="Calibri" w:hAnsi="Calibri" w:cs="Calibri"/>
      <w:sz w:val="18"/>
      <w:szCs w:val="18"/>
    </w:rPr>
  </w:style>
  <w:style w:type="paragraph" w:customStyle="1" w:styleId="310">
    <w:name w:val="目录 31"/>
    <w:basedOn w:val="a2"/>
    <w:next w:val="a2"/>
    <w:qFormat/>
    <w:pPr>
      <w:ind w:left="480"/>
      <w:jc w:val="left"/>
    </w:pPr>
    <w:rPr>
      <w:rFonts w:ascii="Calibri" w:hAnsi="Calibri" w:cs="Calibri"/>
      <w:i/>
      <w:iCs/>
      <w:sz w:val="20"/>
      <w:szCs w:val="20"/>
    </w:rPr>
  </w:style>
  <w:style w:type="paragraph" w:customStyle="1" w:styleId="affc">
    <w:name w:val="图表文字"/>
    <w:basedOn w:val="a2"/>
    <w:qFormat/>
    <w:rPr>
      <w:sz w:val="21"/>
    </w:rPr>
  </w:style>
  <w:style w:type="paragraph" w:customStyle="1" w:styleId="Default">
    <w:name w:val="Default"/>
    <w:qFormat/>
    <w:pPr>
      <w:widowControl w:val="0"/>
      <w:autoSpaceDE w:val="0"/>
      <w:autoSpaceDN w:val="0"/>
      <w:adjustRightInd w:val="0"/>
    </w:pPr>
    <w:rPr>
      <w:color w:val="000000"/>
      <w:sz w:val="24"/>
      <w:szCs w:val="24"/>
    </w:rPr>
  </w:style>
  <w:style w:type="character" w:styleId="affd">
    <w:name w:val="Placeholder Text"/>
    <w:basedOn w:val="a4"/>
    <w:uiPriority w:val="99"/>
    <w:semiHidden/>
    <w:qFormat/>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emf"/><Relationship Id="rId26" Type="http://schemas.openxmlformats.org/officeDocument/2006/relationships/image" Target="media/image9.png"/><Relationship Id="rId39" Type="http://schemas.openxmlformats.org/officeDocument/2006/relationships/header" Target="header3.xml"/><Relationship Id="rId21" Type="http://schemas.microsoft.com/office/2016/09/relationships/commentsIds" Target="commentsIds.xml"/><Relationship Id="rId34" Type="http://schemas.openxmlformats.org/officeDocument/2006/relationships/image" Target="media/image17.png"/><Relationship Id="rId42"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commentsExtended" Target="commentsExtended.xml"/><Relationship Id="rId29" Type="http://schemas.openxmlformats.org/officeDocument/2006/relationships/image" Target="media/image12.png"/><Relationship Id="rId41"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mailto:13456@qq.com"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9" Type="http://schemas.openxmlformats.org/officeDocument/2006/relationships/comments" Target="comments.xml"/><Relationship Id="rId31" Type="http://schemas.openxmlformats.org/officeDocument/2006/relationships/image" Target="media/image14.png"/><Relationship Id="rId44"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wmf"/><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110.png"/><Relationship Id="rId17" Type="http://schemas.openxmlformats.org/officeDocument/2006/relationships/header" Target="header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C0C5C0C-661F-493E-8369-56F070C298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14</Pages>
  <Words>777</Words>
  <Characters>4430</Characters>
  <Application>Microsoft Office Word</Application>
  <DocSecurity>0</DocSecurity>
  <Lines>36</Lines>
  <Paragraphs>10</Paragraphs>
  <ScaleCrop>false</ScaleCrop>
  <Company>HUST</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计算机组成原理  课程设计报告</dc:title>
  <dc:creator>逍.</dc:creator>
  <cp:lastModifiedBy>陈侠锟</cp:lastModifiedBy>
  <cp:revision>26</cp:revision>
  <cp:lastPrinted>2015-02-28T08:26:00Z</cp:lastPrinted>
  <dcterms:created xsi:type="dcterms:W3CDTF">2019-11-14T02:37:00Z</dcterms:created>
  <dcterms:modified xsi:type="dcterms:W3CDTF">2025-02-17T12:52:00Z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KSOVERGUID">
    <vt:lpwstr>cf2129d59073f39bbce42aa061d59bc0</vt:lpwstr>
  </property>
  <property fmtid="{D5CDD505-2E9C-101B-9397-08002B2CF9AE}" pid="4" name="KSOVERCOUNTS">
    <vt:lpwstr>20</vt:lpwstr>
  </property>
  <property fmtid="{D5CDD505-2E9C-101B-9397-08002B2CF9AE}" pid="5" name="ICV">
    <vt:lpwstr>9CF09CA5C5724742A02043A1F7C96B3C</vt:lpwstr>
  </property>
</Properties>
</file>